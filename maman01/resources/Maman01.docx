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F0EF" w14:textId="77777777" w:rsidR="001A422E" w:rsidRPr="00D246D8" w:rsidRDefault="001A422E" w:rsidP="009A49B6">
      <w:pPr>
        <w:pStyle w:val="normal0"/>
        <w:bidi/>
        <w:spacing w:line="360" w:lineRule="auto"/>
        <w:jc w:val="center"/>
        <w:rPr>
          <w:rFonts w:ascii="David" w:eastAsia="David" w:hAnsi="David" w:cs="David"/>
          <w:sz w:val="56"/>
          <w:szCs w:val="56"/>
        </w:rPr>
      </w:pPr>
      <w:r w:rsidRPr="00D246D8">
        <w:rPr>
          <w:rFonts w:ascii="David" w:eastAsia="David" w:hAnsi="David" w:cs="David"/>
          <w:b/>
          <w:sz w:val="56"/>
          <w:szCs w:val="56"/>
          <w:rtl/>
        </w:rPr>
        <w:t xml:space="preserve">מטלת מנחה (ממ"ן) </w:t>
      </w:r>
      <w:r w:rsidRPr="00D246D8">
        <w:rPr>
          <w:rFonts w:ascii="David" w:eastAsia="David" w:hAnsi="David" w:cs="David"/>
          <w:b/>
          <w:sz w:val="56"/>
          <w:szCs w:val="56"/>
        </w:rPr>
        <w:t xml:space="preserve"> </w:t>
      </w:r>
      <w:r w:rsidR="00FA1B2B" w:rsidRPr="004F4A61">
        <w:rPr>
          <w:rFonts w:ascii="David" w:eastAsia="David" w:hAnsi="David" w:cs="David" w:hint="cs"/>
          <w:b/>
          <w:sz w:val="56"/>
          <w:szCs w:val="56"/>
          <w:rtl/>
        </w:rPr>
        <w:t>0</w:t>
      </w:r>
      <w:r w:rsidR="009A49B6" w:rsidRPr="004F4A61">
        <w:rPr>
          <w:rFonts w:ascii="David" w:eastAsia="David" w:hAnsi="David" w:cs="David" w:hint="cs"/>
          <w:b/>
          <w:sz w:val="56"/>
          <w:szCs w:val="56"/>
          <w:rtl/>
        </w:rPr>
        <w:t>1</w:t>
      </w:r>
    </w:p>
    <w:p w14:paraId="1D55017B" w14:textId="77777777" w:rsidR="001A422E" w:rsidRPr="00D246D8" w:rsidRDefault="001A422E" w:rsidP="001A422E">
      <w:pPr>
        <w:pStyle w:val="normal0"/>
        <w:tabs>
          <w:tab w:val="left" w:pos="5612"/>
          <w:tab w:val="left" w:pos="8022"/>
        </w:tabs>
        <w:bidi/>
        <w:spacing w:line="360" w:lineRule="auto"/>
        <w:jc w:val="both"/>
        <w:rPr>
          <w:rFonts w:ascii="David" w:eastAsia="David" w:hAnsi="David" w:cs="David"/>
          <w:b/>
          <w:sz w:val="24"/>
          <w:szCs w:val="24"/>
        </w:rPr>
      </w:pPr>
      <w:r w:rsidRPr="00D246D8">
        <w:rPr>
          <w:rFonts w:ascii="David" w:eastAsia="David" w:hAnsi="David" w:cs="David"/>
          <w:b/>
          <w:sz w:val="24"/>
          <w:szCs w:val="24"/>
          <w:rtl/>
        </w:rPr>
        <w:t>הקורס: "מערכות הפעלה"</w:t>
      </w:r>
    </w:p>
    <w:p w14:paraId="61267A83" w14:textId="77777777" w:rsidR="001A422E" w:rsidRPr="00D246D8" w:rsidRDefault="001A422E" w:rsidP="001A422E">
      <w:pPr>
        <w:pStyle w:val="normal0"/>
        <w:tabs>
          <w:tab w:val="left" w:pos="5612"/>
          <w:tab w:val="left" w:pos="8022"/>
        </w:tabs>
        <w:bidi/>
        <w:spacing w:line="360" w:lineRule="auto"/>
        <w:jc w:val="both"/>
        <w:rPr>
          <w:rFonts w:ascii="David" w:eastAsia="David" w:hAnsi="David" w:cs="David"/>
          <w:b/>
          <w:sz w:val="24"/>
          <w:szCs w:val="24"/>
        </w:rPr>
      </w:pPr>
      <w:r w:rsidRPr="00D246D8">
        <w:rPr>
          <w:rFonts w:ascii="David" w:eastAsia="David" w:hAnsi="David" w:cs="David"/>
          <w:b/>
          <w:sz w:val="24"/>
          <w:szCs w:val="24"/>
          <w:rtl/>
        </w:rPr>
        <w:t>חומר הלימוד למטלה: ראו פירוט בסעיף "רקע"</w:t>
      </w:r>
    </w:p>
    <w:tbl>
      <w:tblPr>
        <w:bidiVisual/>
        <w:tblW w:w="8472" w:type="dxa"/>
        <w:jc w:val="right"/>
        <w:tblLayout w:type="fixed"/>
        <w:tblLook w:val="0000" w:firstRow="0" w:lastRow="0" w:firstColumn="0" w:lastColumn="0" w:noHBand="0" w:noVBand="0"/>
      </w:tblPr>
      <w:tblGrid>
        <w:gridCol w:w="4962"/>
        <w:gridCol w:w="3510"/>
      </w:tblGrid>
      <w:tr w:rsidR="001A422E" w:rsidRPr="00D246D8" w14:paraId="3D9552D4" w14:textId="77777777" w:rsidTr="004E1FE2">
        <w:trPr>
          <w:jc w:val="right"/>
        </w:trPr>
        <w:tc>
          <w:tcPr>
            <w:tcW w:w="4962" w:type="dxa"/>
          </w:tcPr>
          <w:p w14:paraId="1C36E196" w14:textId="77777777" w:rsidR="001A422E" w:rsidRPr="00D246D8" w:rsidRDefault="001A422E" w:rsidP="004E1FE2">
            <w:pPr>
              <w:pStyle w:val="normal0"/>
              <w:tabs>
                <w:tab w:val="left" w:pos="5612"/>
                <w:tab w:val="left" w:pos="8022"/>
              </w:tabs>
              <w:bidi/>
              <w:spacing w:line="360" w:lineRule="auto"/>
              <w:jc w:val="both"/>
              <w:rPr>
                <w:rFonts w:ascii="David" w:eastAsia="David" w:hAnsi="David" w:cs="David"/>
                <w:b/>
                <w:sz w:val="24"/>
                <w:szCs w:val="24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 מספר השאלות: 5</w:t>
            </w:r>
          </w:p>
        </w:tc>
        <w:tc>
          <w:tcPr>
            <w:tcW w:w="3510" w:type="dxa"/>
          </w:tcPr>
          <w:p w14:paraId="007903D9" w14:textId="77777777" w:rsidR="001A422E" w:rsidRPr="00D246D8" w:rsidRDefault="001A422E" w:rsidP="004E1FE2">
            <w:pPr>
              <w:pStyle w:val="normal0"/>
              <w:tabs>
                <w:tab w:val="left" w:pos="5612"/>
                <w:tab w:val="left" w:pos="8022"/>
              </w:tabs>
              <w:bidi/>
              <w:spacing w:line="360" w:lineRule="auto"/>
              <w:jc w:val="both"/>
              <w:rPr>
                <w:rFonts w:ascii="David" w:eastAsia="David" w:hAnsi="David" w:cs="David"/>
                <w:b/>
                <w:sz w:val="24"/>
                <w:szCs w:val="24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משקל המטלה:  10</w:t>
            </w:r>
          </w:p>
        </w:tc>
      </w:tr>
      <w:tr w:rsidR="001A422E" w:rsidRPr="00D246D8" w14:paraId="5EE505E2" w14:textId="77777777" w:rsidTr="004E1FE2">
        <w:trPr>
          <w:trHeight w:val="450"/>
          <w:jc w:val="right"/>
        </w:trPr>
        <w:tc>
          <w:tcPr>
            <w:tcW w:w="4962" w:type="dxa"/>
          </w:tcPr>
          <w:p w14:paraId="2497754C" w14:textId="77777777" w:rsidR="001A422E" w:rsidRPr="00D246D8" w:rsidRDefault="001A422E" w:rsidP="00E014D6">
            <w:pPr>
              <w:pStyle w:val="normal0"/>
              <w:tabs>
                <w:tab w:val="left" w:pos="5612"/>
                <w:tab w:val="left" w:pos="8022"/>
              </w:tabs>
              <w:bidi/>
              <w:spacing w:line="360" w:lineRule="auto"/>
              <w:jc w:val="both"/>
              <w:rPr>
                <w:rFonts w:ascii="David" w:eastAsia="David" w:hAnsi="David" w:cs="David"/>
                <w:b/>
                <w:sz w:val="24"/>
                <w:szCs w:val="24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 סמסטר:   202</w:t>
            </w:r>
            <w:r w:rsidR="00E014D6">
              <w:rPr>
                <w:rFonts w:ascii="David" w:eastAsia="David" w:hAnsi="David" w:cs="David" w:hint="cs"/>
                <w:b/>
                <w:sz w:val="24"/>
                <w:szCs w:val="24"/>
                <w:rtl/>
              </w:rPr>
              <w:t>6</w:t>
            </w:r>
            <w:r w:rsidR="006A79B2">
              <w:rPr>
                <w:rFonts w:ascii="David" w:eastAsia="David" w:hAnsi="David" w:cs="David" w:hint="cs"/>
                <w:b/>
                <w:sz w:val="24"/>
                <w:szCs w:val="24"/>
                <w:rtl/>
              </w:rPr>
              <w:t>א</w:t>
            </w:r>
          </w:p>
        </w:tc>
        <w:tc>
          <w:tcPr>
            <w:tcW w:w="3510" w:type="dxa"/>
          </w:tcPr>
          <w:p w14:paraId="617BA13A" w14:textId="77777777" w:rsidR="001A422E" w:rsidRPr="00D246D8" w:rsidRDefault="001A422E" w:rsidP="000B5043">
            <w:pPr>
              <w:pStyle w:val="normal0"/>
              <w:tabs>
                <w:tab w:val="left" w:pos="5612"/>
                <w:tab w:val="left" w:pos="8022"/>
              </w:tabs>
              <w:bidi/>
              <w:spacing w:line="360" w:lineRule="auto"/>
              <w:jc w:val="both"/>
              <w:rPr>
                <w:rFonts w:ascii="David" w:eastAsia="David" w:hAnsi="David" w:cs="David"/>
                <w:b/>
                <w:sz w:val="26"/>
                <w:szCs w:val="26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מועד אחרון להגשה: </w:t>
            </w:r>
            <w:r w:rsidR="000B5043">
              <w:rPr>
                <w:rFonts w:ascii="David" w:hAnsi="David" w:cs="David"/>
                <w:color w:val="000000"/>
                <w:sz w:val="24"/>
                <w:szCs w:val="24"/>
              </w:rPr>
              <w:t>29</w:t>
            </w:r>
            <w:r w:rsidR="000306F0">
              <w:rPr>
                <w:rFonts w:ascii="David" w:hAnsi="David" w:cs="David"/>
                <w:color w:val="000000"/>
                <w:sz w:val="24"/>
                <w:szCs w:val="24"/>
              </w:rPr>
              <w:t>.</w:t>
            </w:r>
            <w:r w:rsidR="00E014D6">
              <w:rPr>
                <w:rFonts w:ascii="David" w:hAnsi="David" w:cs="David"/>
                <w:color w:val="000000"/>
                <w:sz w:val="24"/>
                <w:szCs w:val="24"/>
              </w:rPr>
              <w:t>11</w:t>
            </w:r>
            <w:r w:rsidRPr="00D246D8">
              <w:rPr>
                <w:rFonts w:ascii="David" w:hAnsi="David" w:cs="David"/>
                <w:color w:val="000000"/>
                <w:sz w:val="24"/>
                <w:szCs w:val="24"/>
              </w:rPr>
              <w:t>.202</w:t>
            </w:r>
            <w:r w:rsidR="00E014D6">
              <w:rPr>
                <w:rFonts w:ascii="David" w:hAnsi="David" w:cs="David"/>
                <w:color w:val="000000"/>
                <w:sz w:val="24"/>
                <w:szCs w:val="24"/>
              </w:rPr>
              <w:t>5</w:t>
            </w:r>
          </w:p>
        </w:tc>
      </w:tr>
    </w:tbl>
    <w:p w14:paraId="131FAAD0" w14:textId="77777777" w:rsidR="00884578" w:rsidRPr="00D246D8" w:rsidRDefault="00884578" w:rsidP="00884578">
      <w:pPr>
        <w:rPr>
          <w:rFonts w:ascii="David" w:hAnsi="David"/>
          <w:vanish/>
        </w:rPr>
      </w:pPr>
    </w:p>
    <w:tbl>
      <w:tblPr>
        <w:tblpPr w:leftFromText="180" w:rightFromText="180" w:vertAnchor="text" w:horzAnchor="margin" w:tblpXSpec="center" w:tblpY="259"/>
        <w:bidiVisual/>
        <w:tblW w:w="84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03"/>
      </w:tblGrid>
      <w:tr w:rsidR="001A422E" w:rsidRPr="00D246D8" w14:paraId="5627CBF5" w14:textId="77777777" w:rsidTr="004E1FE2">
        <w:tc>
          <w:tcPr>
            <w:tcW w:w="8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</w:tcMar>
          </w:tcPr>
          <w:p w14:paraId="40E89CC5" w14:textId="77777777" w:rsidR="001A422E" w:rsidRPr="00D246D8" w:rsidRDefault="001A422E" w:rsidP="004E1FE2">
            <w:pPr>
              <w:pStyle w:val="normal0"/>
              <w:tabs>
                <w:tab w:val="left" w:pos="3203"/>
                <w:tab w:val="left" w:pos="5612"/>
                <w:tab w:val="left" w:pos="8022"/>
              </w:tabs>
              <w:bidi/>
              <w:spacing w:before="4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הגשת המטלה:  שליחה באמצעות מערכת המטלות המקוונת באתר הבית של הקורס.</w:t>
            </w:r>
          </w:p>
          <w:p w14:paraId="36D2F5AD" w14:textId="77777777" w:rsidR="001A422E" w:rsidRPr="00D246D8" w:rsidRDefault="001A422E" w:rsidP="004E1FE2">
            <w:pPr>
              <w:pStyle w:val="normal0"/>
              <w:tabs>
                <w:tab w:val="left" w:pos="3203"/>
                <w:tab w:val="left" w:pos="5612"/>
                <w:tab w:val="left" w:pos="8022"/>
              </w:tabs>
              <w:bidi/>
              <w:spacing w:before="4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 w:rsidRPr="00D246D8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הסבר מפורט ב"נוהל הגשת מטלות מנחה".</w:t>
            </w:r>
          </w:p>
        </w:tc>
      </w:tr>
    </w:tbl>
    <w:p w14:paraId="4FC8553D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</w:rPr>
      </w:pPr>
    </w:p>
    <w:p w14:paraId="537AD9D4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</w:rPr>
      </w:pPr>
    </w:p>
    <w:p w14:paraId="2B037D99" w14:textId="77777777" w:rsidR="001A422E" w:rsidRPr="00450C80" w:rsidRDefault="001A422E" w:rsidP="001A422E">
      <w:pPr>
        <w:pStyle w:val="normal0"/>
        <w:keepNext/>
        <w:numPr>
          <w:ilvl w:val="1"/>
          <w:numId w:val="10"/>
        </w:numPr>
        <w:bidi/>
        <w:spacing w:line="360" w:lineRule="auto"/>
        <w:rPr>
          <w:rFonts w:ascii="David" w:eastAsia="David" w:hAnsi="David" w:cs="David"/>
          <w:bCs/>
          <w:sz w:val="28"/>
          <w:szCs w:val="28"/>
        </w:rPr>
      </w:pPr>
      <w:r w:rsidRPr="00450C80">
        <w:rPr>
          <w:rFonts w:ascii="David" w:eastAsia="David" w:hAnsi="David" w:cs="David"/>
          <w:bCs/>
          <w:sz w:val="28"/>
          <w:szCs w:val="28"/>
          <w:rtl/>
        </w:rPr>
        <w:t>החלק המעשי (70%)</w:t>
      </w:r>
    </w:p>
    <w:p w14:paraId="3FF6196B" w14:textId="77777777" w:rsidR="001A422E" w:rsidRPr="00D246D8" w:rsidRDefault="001A422E" w:rsidP="001A422E">
      <w:pPr>
        <w:pStyle w:val="normal0"/>
        <w:keepNext/>
        <w:numPr>
          <w:ilvl w:val="4"/>
          <w:numId w:val="10"/>
        </w:numPr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</w:rPr>
      </w:pPr>
      <w:r w:rsidRPr="00D246D8">
        <w:rPr>
          <w:rFonts w:ascii="David" w:eastAsia="David" w:hAnsi="David" w:cs="David"/>
          <w:bCs/>
          <w:sz w:val="24"/>
          <w:szCs w:val="24"/>
          <w:rtl/>
        </w:rPr>
        <w:t>כללי</w:t>
      </w:r>
    </w:p>
    <w:p w14:paraId="5F39F89C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b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בתרגיל זה נכיר את מבנה של מערכת הפעלה בכלל ומערכת </w:t>
      </w:r>
      <w:r w:rsidR="00A10924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Pr="00D246D8">
        <w:rPr>
          <w:rFonts w:ascii="David" w:eastAsia="Times New Roman" w:hAnsi="David" w:cs="David"/>
          <w:sz w:val="24"/>
          <w:szCs w:val="24"/>
          <w:rtl/>
        </w:rPr>
        <w:t>הפעלה 6</w:t>
      </w:r>
      <w:r w:rsidRPr="00D246D8">
        <w:rPr>
          <w:rFonts w:ascii="David" w:eastAsia="Times New Roman" w:hAnsi="David" w:cs="David"/>
          <w:sz w:val="24"/>
          <w:szCs w:val="24"/>
        </w:rPr>
        <w:t xml:space="preserve"> XV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בפרט . מערכת </w:t>
      </w:r>
      <w:r w:rsidR="00A10924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Pr="00D246D8">
        <w:rPr>
          <w:rFonts w:ascii="David" w:eastAsia="Times New Roman" w:hAnsi="David" w:cs="David"/>
          <w:sz w:val="24"/>
          <w:szCs w:val="24"/>
          <w:rtl/>
        </w:rPr>
        <w:t>הפעלה 6</w:t>
      </w:r>
      <w:r w:rsidRPr="00D246D8">
        <w:rPr>
          <w:rFonts w:ascii="David" w:eastAsia="Times New Roman" w:hAnsi="David" w:cs="David"/>
          <w:sz w:val="24"/>
          <w:szCs w:val="24"/>
        </w:rPr>
        <w:t xml:space="preserve"> XV</w:t>
      </w:r>
      <w:r w:rsidRPr="00D246D8">
        <w:rPr>
          <w:rFonts w:ascii="David" w:eastAsia="David" w:hAnsi="David" w:cs="David"/>
          <w:b/>
          <w:sz w:val="24"/>
          <w:szCs w:val="24"/>
          <w:rtl/>
        </w:rPr>
        <w:t xml:space="preserve">היא מערכת ממשפחת </w:t>
      </w:r>
      <w:r w:rsidRPr="00D246D8">
        <w:rPr>
          <w:rFonts w:ascii="David" w:eastAsia="David" w:hAnsi="David" w:cs="David"/>
          <w:b/>
          <w:sz w:val="24"/>
          <w:szCs w:val="24"/>
        </w:rPr>
        <w:t>LINUX</w:t>
      </w:r>
      <w:r w:rsidRPr="00D246D8">
        <w:rPr>
          <w:rFonts w:ascii="David" w:eastAsia="David" w:hAnsi="David" w:cs="David"/>
          <w:b/>
          <w:sz w:val="24"/>
          <w:szCs w:val="24"/>
          <w:rtl/>
        </w:rPr>
        <w:t xml:space="preserve"> שפותחה לצורכי לימוד ע"י </w:t>
      </w:r>
      <w:r w:rsidRPr="00D246D8">
        <w:rPr>
          <w:rFonts w:ascii="David" w:eastAsia="David" w:hAnsi="David" w:cs="David"/>
          <w:b/>
          <w:sz w:val="24"/>
          <w:szCs w:val="24"/>
        </w:rPr>
        <w:t>MIT</w:t>
      </w:r>
      <w:r w:rsidRPr="00D246D8">
        <w:rPr>
          <w:rFonts w:ascii="David" w:eastAsia="David" w:hAnsi="David" w:cs="David"/>
          <w:b/>
          <w:sz w:val="24"/>
          <w:szCs w:val="24"/>
          <w:rtl/>
        </w:rPr>
        <w:t xml:space="preserve"> . היא הרבה יותר פשוטה והרבה פחות נוחה(תרגישו את זה מיד בשימוש בה אפילו ב </w:t>
      </w:r>
      <w:r w:rsidRPr="00D246D8">
        <w:rPr>
          <w:rFonts w:ascii="David" w:eastAsia="David" w:hAnsi="David" w:cs="David"/>
          <w:b/>
          <w:sz w:val="24"/>
          <w:szCs w:val="24"/>
        </w:rPr>
        <w:t>CLI</w:t>
      </w:r>
      <w:r w:rsidRPr="00D246D8">
        <w:rPr>
          <w:rFonts w:ascii="David" w:eastAsia="David" w:hAnsi="David" w:cs="David"/>
          <w:b/>
          <w:sz w:val="24"/>
          <w:szCs w:val="24"/>
          <w:rtl/>
        </w:rPr>
        <w:t xml:space="preserve"> שלא מאפשר שימוש בחצים למשל), אבל מצד שני מאפשרת להבין את קוד מערכת </w:t>
      </w:r>
      <w:r w:rsidR="00A10924" w:rsidRPr="00D246D8">
        <w:rPr>
          <w:rFonts w:ascii="David" w:eastAsia="David" w:hAnsi="David" w:cs="David"/>
          <w:b/>
          <w:sz w:val="24"/>
          <w:szCs w:val="24"/>
          <w:rtl/>
        </w:rPr>
        <w:t>ה</w:t>
      </w:r>
      <w:r w:rsidRPr="00D246D8">
        <w:rPr>
          <w:rFonts w:ascii="David" w:eastAsia="David" w:hAnsi="David" w:cs="David"/>
          <w:b/>
          <w:sz w:val="24"/>
          <w:szCs w:val="24"/>
          <w:rtl/>
        </w:rPr>
        <w:t>הפעלה ולשנות אותו בקלות יחסית. היא לא מושלמת ויש בה באגים!</w:t>
      </w:r>
    </w:p>
    <w:p w14:paraId="4E03513D" w14:textId="77777777" w:rsidR="001A422E" w:rsidRPr="00D246D8" w:rsidRDefault="001A422E" w:rsidP="001A422E">
      <w:pPr>
        <w:pStyle w:val="normal0"/>
        <w:keepNext/>
        <w:numPr>
          <w:ilvl w:val="4"/>
          <w:numId w:val="10"/>
        </w:numPr>
        <w:bidi/>
        <w:spacing w:line="360" w:lineRule="auto"/>
        <w:jc w:val="both"/>
        <w:rPr>
          <w:rFonts w:ascii="David" w:eastAsia="David" w:hAnsi="David" w:cs="David"/>
          <w:bCs/>
          <w:sz w:val="28"/>
          <w:szCs w:val="28"/>
        </w:rPr>
      </w:pPr>
    </w:p>
    <w:p w14:paraId="70505F75" w14:textId="77777777" w:rsidR="001A422E" w:rsidRPr="00D246D8" w:rsidRDefault="001A422E" w:rsidP="001A422E">
      <w:pPr>
        <w:pStyle w:val="normal0"/>
        <w:keepNext/>
        <w:numPr>
          <w:ilvl w:val="4"/>
          <w:numId w:val="10"/>
        </w:numPr>
        <w:bidi/>
        <w:spacing w:line="360" w:lineRule="auto"/>
        <w:jc w:val="both"/>
        <w:rPr>
          <w:rFonts w:ascii="David" w:eastAsia="David" w:hAnsi="David" w:cs="David"/>
          <w:bCs/>
          <w:sz w:val="28"/>
          <w:szCs w:val="28"/>
        </w:rPr>
      </w:pPr>
      <w:r w:rsidRPr="00D246D8">
        <w:rPr>
          <w:rFonts w:ascii="David" w:eastAsia="David" w:hAnsi="David" w:cs="David"/>
          <w:bCs/>
          <w:sz w:val="28"/>
          <w:szCs w:val="28"/>
          <w:rtl/>
        </w:rPr>
        <w:t xml:space="preserve">מטרות: </w:t>
      </w:r>
    </w:p>
    <w:p w14:paraId="566B0496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הכרת מערכת הפעלה 6</w:t>
      </w:r>
      <w:r w:rsidRPr="00D246D8">
        <w:rPr>
          <w:rFonts w:ascii="David" w:eastAsia="David" w:hAnsi="David" w:cs="David"/>
          <w:sz w:val="24"/>
          <w:szCs w:val="24"/>
        </w:rPr>
        <w:t>xv</w:t>
      </w:r>
    </w:p>
    <w:p w14:paraId="629BDCB6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הכרת ההיבטים המעשיים של מימוש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קריאות מערכת </w:t>
      </w:r>
    </w:p>
    <w:p w14:paraId="106F1361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הכרת  מבני נתונים שונים של מערכת הפעלה</w:t>
      </w:r>
    </w:p>
    <w:p w14:paraId="10471AE0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Times New Roman" w:hAnsi="David" w:cs="David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הוספת קריאת מערכת חדשה</w:t>
      </w:r>
    </w:p>
    <w:p w14:paraId="12DEC46A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Times New Roman" w:hAnsi="David" w:cs="David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הוספת פקודת מערכת חדשה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שמדפיסה את מצב תהליכים במערכת</w:t>
      </w:r>
    </w:p>
    <w:p w14:paraId="0721E377" w14:textId="77777777" w:rsidR="001A422E" w:rsidRPr="00D246D8" w:rsidRDefault="001A422E" w:rsidP="001A422E">
      <w:pPr>
        <w:pStyle w:val="normal0"/>
        <w:numPr>
          <w:ilvl w:val="0"/>
          <w:numId w:val="16"/>
        </w:numPr>
        <w:bidi/>
        <w:spacing w:line="360" w:lineRule="auto"/>
        <w:rPr>
          <w:rFonts w:ascii="David" w:eastAsia="Times New Roman" w:hAnsi="David" w:cs="David"/>
          <w:b/>
          <w:bCs/>
        </w:rPr>
      </w:pPr>
      <w:r w:rsidRPr="00D246D8">
        <w:rPr>
          <w:rFonts w:ascii="David" w:eastAsia="Times New Roman" w:hAnsi="David" w:cs="David"/>
          <w:b/>
          <w:bCs/>
          <w:rtl/>
        </w:rPr>
        <w:t xml:space="preserve">התנסות בבניה והרצה של מערכת הפעלה בצורה הקרובה למציאות(כשלא כל המידע זמין וצריך להבין ולמצוא אותו לבד) ! </w:t>
      </w:r>
    </w:p>
    <w:p w14:paraId="3A1FEE40" w14:textId="77777777" w:rsidR="001A422E" w:rsidRPr="00D246D8" w:rsidRDefault="001A422E" w:rsidP="001A422E">
      <w:pPr>
        <w:pStyle w:val="normal0"/>
        <w:tabs>
          <w:tab w:val="left" w:pos="360"/>
        </w:tabs>
        <w:bidi/>
        <w:spacing w:line="360" w:lineRule="auto"/>
        <w:rPr>
          <w:rFonts w:ascii="David" w:eastAsia="David" w:hAnsi="David" w:cs="David"/>
          <w:sz w:val="24"/>
          <w:szCs w:val="24"/>
        </w:rPr>
      </w:pPr>
    </w:p>
    <w:p w14:paraId="7603D28E" w14:textId="77777777" w:rsidR="001A422E" w:rsidRPr="00D246D8" w:rsidRDefault="001A422E" w:rsidP="001A422E">
      <w:pPr>
        <w:pStyle w:val="normal0"/>
        <w:keepNext/>
        <w:numPr>
          <w:ilvl w:val="4"/>
          <w:numId w:val="10"/>
        </w:numPr>
        <w:bidi/>
        <w:spacing w:line="360" w:lineRule="auto"/>
        <w:jc w:val="both"/>
        <w:rPr>
          <w:rFonts w:ascii="David" w:eastAsia="David" w:hAnsi="David" w:cs="David"/>
          <w:bCs/>
          <w:sz w:val="28"/>
          <w:szCs w:val="28"/>
        </w:rPr>
      </w:pPr>
      <w:r w:rsidRPr="00D246D8">
        <w:rPr>
          <w:rFonts w:ascii="David" w:eastAsia="David" w:hAnsi="David" w:cs="David"/>
          <w:bCs/>
          <w:sz w:val="28"/>
          <w:szCs w:val="28"/>
          <w:rtl/>
        </w:rPr>
        <w:t xml:space="preserve">רקע </w:t>
      </w:r>
    </w:p>
    <w:p w14:paraId="0BB19277" w14:textId="77777777" w:rsidR="001A422E" w:rsidRPr="00D246D8" w:rsidRDefault="001A422E" w:rsidP="00F82490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א) פרק </w:t>
      </w:r>
      <w:r w:rsidRPr="00D246D8">
        <w:rPr>
          <w:rFonts w:ascii="David" w:eastAsia="David" w:hAnsi="David" w:cs="David"/>
          <w:sz w:val="24"/>
          <w:szCs w:val="24"/>
        </w:rPr>
        <w:t>Makefile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מחוברת "</w:t>
      </w:r>
      <w:r w:rsidRPr="00D246D8">
        <w:rPr>
          <w:rFonts w:ascii="David" w:eastAsia="David" w:hAnsi="David" w:cs="David"/>
          <w:sz w:val="24"/>
          <w:szCs w:val="24"/>
        </w:rPr>
        <w:t xml:space="preserve">Ubuntu </w:t>
      </w:r>
      <w:r w:rsidR="00F82490">
        <w:rPr>
          <w:rFonts w:ascii="David" w:eastAsia="David" w:hAnsi="David" w:cs="David"/>
          <w:sz w:val="24"/>
          <w:szCs w:val="24"/>
        </w:rPr>
        <w:t>24</w:t>
      </w:r>
      <w:r w:rsidRPr="00D246D8">
        <w:rPr>
          <w:rFonts w:ascii="David" w:eastAsia="David" w:hAnsi="David" w:cs="David"/>
          <w:sz w:val="24"/>
          <w:szCs w:val="24"/>
        </w:rPr>
        <w:t>.04 programming environment, making first steps</w:t>
      </w:r>
      <w:r w:rsidRPr="00D246D8">
        <w:rPr>
          <w:rFonts w:ascii="David" w:eastAsia="David" w:hAnsi="David" w:cs="David"/>
          <w:sz w:val="24"/>
          <w:szCs w:val="24"/>
          <w:rtl/>
        </w:rPr>
        <w:t>" (הורידו את החוברת מאתר הקורס).</w:t>
      </w:r>
    </w:p>
    <w:p w14:paraId="364CA2E4" w14:textId="77777777" w:rsidR="00A74695" w:rsidRPr="00D246D8" w:rsidRDefault="001A422E" w:rsidP="00A74695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ב) “</w:t>
      </w:r>
      <w:r w:rsidRPr="00D246D8">
        <w:rPr>
          <w:rFonts w:ascii="David" w:eastAsia="David" w:hAnsi="David" w:cs="David"/>
          <w:sz w:val="24"/>
          <w:szCs w:val="24"/>
        </w:rPr>
        <w:t>Running and debugging xv6.pdf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”(באנגלית, כולל הוראות דיבוג משורת הפקודה) </w:t>
      </w:r>
      <w:r w:rsidR="00A74695"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sz w:val="24"/>
          <w:szCs w:val="24"/>
          <w:rtl/>
        </w:rPr>
        <w:t>ו</w:t>
      </w:r>
      <w:r w:rsidR="00A74695" w:rsidRPr="00D246D8">
        <w:rPr>
          <w:rFonts w:ascii="David" w:eastAsia="David" w:hAnsi="David" w:cs="David"/>
          <w:sz w:val="24"/>
          <w:szCs w:val="24"/>
          <w:rtl/>
        </w:rPr>
        <w:t>/או</w:t>
      </w:r>
    </w:p>
    <w:p w14:paraId="3511DF7E" w14:textId="77777777" w:rsidR="001A422E" w:rsidRPr="00D246D8" w:rsidRDefault="001A422E" w:rsidP="00F16B1C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“</w:t>
      </w:r>
      <w:r w:rsidR="00A74695" w:rsidRPr="00D246D8">
        <w:rPr>
          <w:rFonts w:ascii="David" w:eastAsia="David" w:hAnsi="David" w:cs="David"/>
          <w:sz w:val="24"/>
          <w:szCs w:val="24"/>
        </w:rPr>
        <w:t>XV6 Instalation and EclipseConfig.pdf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” (בעברית, מאחד התלמידים, כולל דיבוג ב </w:t>
      </w:r>
      <w:r w:rsidRPr="00D246D8">
        <w:rPr>
          <w:rFonts w:ascii="David" w:eastAsia="David" w:hAnsi="David" w:cs="David"/>
          <w:sz w:val="24"/>
          <w:szCs w:val="24"/>
        </w:rPr>
        <w:t>ECLIPSE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) מתוך </w:t>
      </w:r>
      <w:r w:rsidRPr="00D246D8">
        <w:rPr>
          <w:rFonts w:ascii="David" w:eastAsia="David" w:hAnsi="David" w:cs="David"/>
          <w:sz w:val="24"/>
          <w:szCs w:val="24"/>
        </w:rPr>
        <w:t>maman</w:t>
      </w:r>
      <w:r w:rsidR="00F16B1C">
        <w:rPr>
          <w:rFonts w:ascii="David" w:eastAsia="David" w:hAnsi="David" w:cs="David"/>
          <w:sz w:val="24"/>
          <w:szCs w:val="24"/>
        </w:rPr>
        <w:t>0</w:t>
      </w:r>
      <w:r w:rsidRPr="00D246D8">
        <w:rPr>
          <w:rFonts w:ascii="David" w:eastAsia="David" w:hAnsi="David" w:cs="David"/>
          <w:sz w:val="24"/>
          <w:szCs w:val="24"/>
        </w:rPr>
        <w:t>1.zip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. התקינו את </w:t>
      </w:r>
      <w:r w:rsidR="00551DFB">
        <w:rPr>
          <w:rFonts w:ascii="David" w:eastAsia="David" w:hAnsi="David" w:cs="David"/>
          <w:sz w:val="24"/>
          <w:szCs w:val="24"/>
          <w:rtl/>
        </w:rPr>
        <w:t>המכונה הוירטואלית מאתר הקורס</w:t>
      </w:r>
      <w:r w:rsidR="00551DFB">
        <w:rPr>
          <w:rFonts w:ascii="David" w:eastAsia="David" w:hAnsi="David" w:cs="David" w:hint="cs"/>
          <w:sz w:val="24"/>
          <w:szCs w:val="24"/>
          <w:rtl/>
        </w:rPr>
        <w:t xml:space="preserve">, </w:t>
      </w:r>
      <w:r w:rsidRPr="00D246D8">
        <w:rPr>
          <w:rFonts w:ascii="David" w:eastAsia="David" w:hAnsi="David" w:cs="David"/>
          <w:sz w:val="24"/>
          <w:szCs w:val="24"/>
          <w:rtl/>
        </w:rPr>
        <w:t>סיסמת המנהל</w:t>
      </w:r>
      <w:r w:rsidR="00A10924"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="00551DFB">
        <w:rPr>
          <w:rFonts w:ascii="David" w:eastAsia="David" w:hAnsi="David" w:cs="David"/>
          <w:sz w:val="24"/>
          <w:szCs w:val="24"/>
        </w:rPr>
        <w:t>ubuntu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.</w:t>
      </w:r>
    </w:p>
    <w:p w14:paraId="09B7B660" w14:textId="77777777" w:rsidR="001A422E" w:rsidRPr="00D246D8" w:rsidRDefault="001A422E" w:rsidP="00706F4F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lastRenderedPageBreak/>
        <w:t xml:space="preserve">ג) פרק 0 (עד </w:t>
      </w:r>
      <w:r w:rsidRPr="00D246D8">
        <w:rPr>
          <w:rFonts w:ascii="David" w:eastAsia="David" w:hAnsi="David" w:cs="David"/>
          <w:sz w:val="24"/>
          <w:szCs w:val="24"/>
        </w:rPr>
        <w:t>PIPES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בע' 13), פרק 1  ופרק 3(עד </w:t>
      </w:r>
      <w:r w:rsidRPr="00D246D8">
        <w:rPr>
          <w:rFonts w:ascii="David" w:hAnsi="David" w:cs="David"/>
        </w:rPr>
        <w:t>X86 protection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hAnsi="David" w:cs="David"/>
          <w:rtl/>
        </w:rPr>
        <w:t xml:space="preserve">בע' 40)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מתוך  </w:t>
      </w:r>
      <w:r w:rsidRPr="00D246D8">
        <w:rPr>
          <w:rFonts w:ascii="David" w:hAnsi="David" w:cs="David"/>
        </w:rPr>
        <w:t xml:space="preserve"> </w:t>
      </w:r>
      <w:hyperlink r:id="rId7">
        <w:r w:rsidRPr="00D246D8">
          <w:rPr>
            <w:rFonts w:ascii="David" w:eastAsia="David" w:hAnsi="David" w:cs="David"/>
            <w:color w:val="0000FF"/>
            <w:sz w:val="24"/>
            <w:szCs w:val="24"/>
            <w:u w:val="single"/>
          </w:rPr>
          <w:t>https://pdos.csail.mit.edu/6.828/2018/xv6/book-rev11.pdf</w:t>
        </w:r>
      </w:hyperlink>
      <w:r w:rsidRPr="00D246D8">
        <w:rPr>
          <w:rFonts w:ascii="David" w:eastAsia="David" w:hAnsi="David" w:cs="David"/>
          <w:sz w:val="24"/>
          <w:szCs w:val="24"/>
          <w:rtl/>
        </w:rPr>
        <w:t xml:space="preserve"> . </w:t>
      </w:r>
    </w:p>
    <w:p w14:paraId="67DC2CEE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אין צורך להתייחס לענייני ניהול זיכרון ראשי.</w:t>
      </w:r>
    </w:p>
    <w:p w14:paraId="04B49F2D" w14:textId="77777777" w:rsidR="001A422E" w:rsidRDefault="001A422E" w:rsidP="00551DFB">
      <w:pPr>
        <w:pStyle w:val="normal0"/>
        <w:bidi/>
        <w:jc w:val="both"/>
        <w:rPr>
          <w:rFonts w:ascii="David" w:eastAsia="David" w:hAnsi="David" w:cs="David" w:hint="cs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ד) </w:t>
      </w:r>
      <w:r w:rsidRPr="00D246D8">
        <w:rPr>
          <w:rFonts w:ascii="David" w:eastAsia="David" w:hAnsi="David" w:cs="David"/>
          <w:sz w:val="24"/>
          <w:szCs w:val="24"/>
        </w:rPr>
        <w:t>expect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- שפת סקריפט אינטראקטיבית: </w:t>
      </w:r>
      <w:hyperlink r:id="rId8">
        <w:r w:rsidRPr="00D246D8">
          <w:rPr>
            <w:rFonts w:ascii="David" w:eastAsia="David" w:hAnsi="David" w:cs="David"/>
            <w:color w:val="1155CC"/>
            <w:sz w:val="24"/>
            <w:szCs w:val="24"/>
            <w:u w:val="single"/>
          </w:rPr>
          <w:t>https://likegeeks.com/expect-command</w:t>
        </w:r>
      </w:hyperlink>
      <w:r w:rsidRPr="00D246D8">
        <w:rPr>
          <w:rFonts w:ascii="David" w:eastAsia="David" w:hAnsi="David" w:cs="David"/>
          <w:sz w:val="24"/>
          <w:szCs w:val="24"/>
        </w:rPr>
        <w:t xml:space="preserve"> </w:t>
      </w:r>
      <w:r w:rsidR="00551DFB">
        <w:rPr>
          <w:rFonts w:ascii="David" w:eastAsia="David" w:hAnsi="David" w:cs="David" w:hint="cs"/>
          <w:sz w:val="24"/>
          <w:szCs w:val="24"/>
          <w:rtl/>
        </w:rPr>
        <w:t xml:space="preserve"> -</w:t>
      </w:r>
    </w:p>
    <w:p w14:paraId="204B265D" w14:textId="77777777" w:rsidR="00551DFB" w:rsidRPr="00D246D8" w:rsidRDefault="00551DFB" w:rsidP="00551DFB">
      <w:pPr>
        <w:pStyle w:val="normal0"/>
        <w:bidi/>
        <w:spacing w:line="360" w:lineRule="auto"/>
        <w:jc w:val="both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</w:t>
      </w:r>
      <w:r w:rsidRPr="00D246D8">
        <w:rPr>
          <w:rFonts w:ascii="David" w:eastAsia="Times New Roman" w:hAnsi="David" w:cs="David"/>
          <w:sz w:val="24"/>
          <w:szCs w:val="24"/>
          <w:rtl/>
        </w:rPr>
        <w:t>שפת סקריפט למיכון (</w:t>
      </w:r>
      <w:r w:rsidRPr="00D246D8">
        <w:rPr>
          <w:rFonts w:ascii="David" w:eastAsia="Times New Roman" w:hAnsi="David" w:cs="David"/>
          <w:sz w:val="24"/>
          <w:szCs w:val="24"/>
        </w:rPr>
        <w:t>automation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)  אינטראקציה עם פקודות </w:t>
      </w:r>
      <w:r w:rsidRPr="00D246D8">
        <w:rPr>
          <w:rFonts w:ascii="David" w:eastAsia="Times New Roman" w:hAnsi="David" w:cs="David"/>
          <w:sz w:val="24"/>
          <w:szCs w:val="24"/>
        </w:rPr>
        <w:t>shell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ותוכנות אשר מורצות משורת הפקודה.</w:t>
      </w:r>
    </w:p>
    <w:p w14:paraId="7E0B8D48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ה) במידת הצורך סרטונים על שימוש ודיבוג ב </w:t>
      </w:r>
      <w:r w:rsidRPr="00D246D8">
        <w:rPr>
          <w:rFonts w:ascii="David" w:eastAsia="David" w:hAnsi="David" w:cs="David"/>
          <w:sz w:val="24"/>
          <w:szCs w:val="24"/>
        </w:rPr>
        <w:t>XV6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מאתר הקורס(בחלק ממ"נים). מספרי הממ"נים  </w:t>
      </w:r>
    </w:p>
    <w:p w14:paraId="1C37F8A5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  והדוגמאות בהם לא זהים לתוכן המטלות</w:t>
      </w:r>
      <w:r w:rsidR="004C3503" w:rsidRPr="00D246D8">
        <w:rPr>
          <w:rFonts w:ascii="David" w:eastAsia="David" w:hAnsi="David" w:cs="David"/>
          <w:sz w:val="24"/>
          <w:szCs w:val="24"/>
          <w:rtl/>
        </w:rPr>
        <w:t xml:space="preserve"> העכשווי</w:t>
      </w:r>
      <w:r w:rsidRPr="00D246D8">
        <w:rPr>
          <w:rFonts w:ascii="David" w:eastAsia="David" w:hAnsi="David" w:cs="David"/>
          <w:sz w:val="24"/>
          <w:szCs w:val="24"/>
          <w:rtl/>
        </w:rPr>
        <w:t>.</w:t>
      </w:r>
    </w:p>
    <w:p w14:paraId="2A4AA497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</w:p>
    <w:p w14:paraId="0C98F5BF" w14:textId="77777777" w:rsidR="001A422E" w:rsidRPr="00D246D8" w:rsidRDefault="001A422E" w:rsidP="001A422E">
      <w:pPr>
        <w:pStyle w:val="normal0"/>
        <w:keepNext/>
        <w:numPr>
          <w:ilvl w:val="1"/>
          <w:numId w:val="10"/>
        </w:numPr>
        <w:bidi/>
        <w:spacing w:line="360" w:lineRule="auto"/>
        <w:rPr>
          <w:rFonts w:ascii="David" w:eastAsia="David" w:hAnsi="David" w:cs="David"/>
          <w:b/>
          <w:sz w:val="24"/>
          <w:szCs w:val="24"/>
        </w:rPr>
      </w:pPr>
      <w:r w:rsidRPr="00D246D8">
        <w:rPr>
          <w:rFonts w:ascii="David" w:eastAsia="David" w:hAnsi="David" w:cs="David"/>
          <w:b/>
          <w:sz w:val="24"/>
          <w:szCs w:val="24"/>
          <w:rtl/>
        </w:rPr>
        <w:t>תיאור המשימה</w:t>
      </w:r>
    </w:p>
    <w:p w14:paraId="63185F66" w14:textId="77777777" w:rsidR="004C3503" w:rsidRPr="00D246D8" w:rsidRDefault="004C3503" w:rsidP="004C3503">
      <w:pPr>
        <w:pStyle w:val="normal0"/>
        <w:numPr>
          <w:ilvl w:val="0"/>
          <w:numId w:val="10"/>
        </w:numPr>
        <w:bidi/>
        <w:spacing w:line="360" w:lineRule="auto"/>
        <w:rPr>
          <w:rFonts w:ascii="David" w:eastAsia="Times New Roman" w:hAnsi="David" w:cs="David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הוספת פקודת מערכת חדשה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שמדפיסה את מצב תהליכים במערכת</w:t>
      </w:r>
      <w:r w:rsidRPr="00D246D8">
        <w:rPr>
          <w:rFonts w:ascii="David" w:eastAsia="Times New Roman" w:hAnsi="David" w:cs="David"/>
          <w:rtl/>
        </w:rPr>
        <w:t>.</w:t>
      </w:r>
    </w:p>
    <w:p w14:paraId="3910C30B" w14:textId="77777777" w:rsidR="001A422E" w:rsidRPr="00D246D8" w:rsidRDefault="001A422E" w:rsidP="003075E3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בקובץ </w:t>
      </w:r>
      <w:r w:rsidRPr="00D246D8">
        <w:rPr>
          <w:rFonts w:ascii="David" w:eastAsia="David" w:hAnsi="David" w:cs="David"/>
          <w:sz w:val="24"/>
          <w:szCs w:val="24"/>
        </w:rPr>
        <w:t>maman</w:t>
      </w:r>
      <w:r w:rsidR="003075E3">
        <w:rPr>
          <w:rFonts w:ascii="David" w:eastAsia="David" w:hAnsi="David" w:cs="David"/>
          <w:sz w:val="24"/>
          <w:szCs w:val="24"/>
        </w:rPr>
        <w:t>0</w:t>
      </w:r>
      <w:r w:rsidRPr="00D246D8">
        <w:rPr>
          <w:rFonts w:ascii="David" w:eastAsia="David" w:hAnsi="David" w:cs="David"/>
          <w:sz w:val="24"/>
          <w:szCs w:val="24"/>
        </w:rPr>
        <w:t>1.zip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תמצאו ספרייה עם מערכת ההפעלה 6</w:t>
      </w:r>
      <w:r w:rsidRPr="00D246D8">
        <w:rPr>
          <w:rFonts w:ascii="David" w:eastAsia="David" w:hAnsi="David" w:cs="David"/>
          <w:sz w:val="24"/>
          <w:szCs w:val="24"/>
        </w:rPr>
        <w:t>xv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שאין בה פקודה </w:t>
      </w:r>
      <w:r w:rsidRPr="00D246D8">
        <w:rPr>
          <w:rFonts w:ascii="David" w:eastAsia="David" w:hAnsi="David" w:cs="David"/>
          <w:sz w:val="24"/>
          <w:szCs w:val="24"/>
        </w:rPr>
        <w:t>ps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ואין קריאת מערכת הדרושה לביצועה</w:t>
      </w:r>
      <w:r w:rsidR="004C3503" w:rsidRPr="00D246D8">
        <w:rPr>
          <w:rFonts w:ascii="David" w:eastAsia="David" w:hAnsi="David" w:cs="David"/>
          <w:sz w:val="24"/>
          <w:szCs w:val="24"/>
          <w:rtl/>
        </w:rPr>
        <w:t>, המטרה היא להוסיף אותם.</w:t>
      </w:r>
    </w:p>
    <w:p w14:paraId="5317418E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b/>
          <w:sz w:val="24"/>
          <w:szCs w:val="24"/>
        </w:rPr>
      </w:pPr>
    </w:p>
    <w:p w14:paraId="3E3AC625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bCs/>
          <w:sz w:val="28"/>
          <w:szCs w:val="28"/>
        </w:rPr>
      </w:pPr>
      <w:r w:rsidRPr="00D246D8">
        <w:rPr>
          <w:rFonts w:ascii="David" w:eastAsia="David" w:hAnsi="David" w:cs="David"/>
          <w:bCs/>
          <w:sz w:val="28"/>
          <w:szCs w:val="28"/>
          <w:rtl/>
        </w:rPr>
        <w:t>הסבר מפורט</w:t>
      </w:r>
    </w:p>
    <w:p w14:paraId="6FD03FF2" w14:textId="77777777" w:rsidR="001A422E" w:rsidRPr="00D246D8" w:rsidRDefault="001A422E" w:rsidP="005D03C5">
      <w:pPr>
        <w:pStyle w:val="normal0"/>
        <w:numPr>
          <w:ilvl w:val="0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הפעילו את מערכת ההפעלה </w:t>
      </w:r>
      <w:r w:rsidRPr="00D246D8">
        <w:rPr>
          <w:rFonts w:ascii="David" w:eastAsia="Times New Roman" w:hAnsi="David" w:cs="David"/>
          <w:sz w:val="24"/>
          <w:szCs w:val="24"/>
        </w:rPr>
        <w:t>xv6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כמתואר בסעיף ב' של "חומר </w:t>
      </w:r>
      <w:r w:rsidR="005D03C5">
        <w:rPr>
          <w:rFonts w:ascii="David" w:eastAsia="Times New Roman" w:hAnsi="David" w:cs="David" w:hint="cs"/>
          <w:sz w:val="24"/>
          <w:szCs w:val="24"/>
          <w:rtl/>
        </w:rPr>
        <w:t>רק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ע". הריצו את תוכנת 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="004C3503" w:rsidRPr="00D246D8">
        <w:rPr>
          <w:rFonts w:ascii="David" w:eastAsia="Times New Roman" w:hAnsi="David" w:cs="David"/>
          <w:sz w:val="24"/>
          <w:szCs w:val="24"/>
          <w:rtl/>
        </w:rPr>
        <w:t xml:space="preserve"> , תקבלו את הפלט הבא</w:t>
      </w:r>
      <w:r w:rsidR="006345D9">
        <w:rPr>
          <w:rFonts w:ascii="David" w:eastAsia="Times New Roman" w:hAnsi="David" w:cs="David" w:hint="cs"/>
          <w:sz w:val="24"/>
          <w:szCs w:val="24"/>
          <w:rtl/>
        </w:rPr>
        <w:t>(אולי בצבע שונה)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:  </w:t>
      </w:r>
      <w:r w:rsidRPr="00D246D8">
        <w:rPr>
          <w:rFonts w:ascii="David" w:eastAsia="Times New Roman" w:hAnsi="David" w:cs="David"/>
          <w:noProof/>
          <w:sz w:val="24"/>
          <w:szCs w:val="24"/>
        </w:rPr>
        <w:pict w14:anchorId="5C866E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תמונה 2" o:spid="_x0000_i1025" type="#_x0000_t75" style="width:423.75pt;height:82.5pt;visibility:visible">
            <v:imagedata r:id="rId9" o:title="New Picture"/>
          </v:shape>
        </w:pict>
      </w:r>
    </w:p>
    <w:p w14:paraId="23322432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הסיבה לשגיאה היא שפקודה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כלל לא קיימת במערכת.</w:t>
      </w:r>
    </w:p>
    <w:p w14:paraId="55A3609D" w14:textId="77777777" w:rsidR="003D66A1" w:rsidRDefault="004C3503" w:rsidP="00B85D10">
      <w:pPr>
        <w:pStyle w:val="normal0"/>
        <w:bidi/>
        <w:spacing w:line="360" w:lineRule="auto"/>
        <w:ind w:left="720"/>
        <w:rPr>
          <w:rFonts w:ascii="David" w:eastAsia="Times New Roman" w:hAnsi="David" w:cs="David" w:hint="cs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אחרי הוספת הפקודה 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תוצאת ההרצה צריכה להיות:</w:t>
      </w:r>
      <w:r w:rsidR="001A422E" w:rsidRPr="00D246D8">
        <w:rPr>
          <w:rFonts w:ascii="David" w:eastAsia="Times New Roman" w:hAnsi="David" w:cs="David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77BE47B1" w14:textId="77777777" w:rsidR="003D66A1" w:rsidRDefault="003D66A1" w:rsidP="00B85D10">
      <w:pPr>
        <w:pStyle w:val="normal0"/>
        <w:bidi/>
        <w:spacing w:line="360" w:lineRule="auto"/>
        <w:ind w:left="720"/>
        <w:rPr>
          <w:rFonts w:ascii="David" w:eastAsia="Times New Roman" w:hAnsi="David" w:cs="David" w:hint="cs"/>
          <w:sz w:val="24"/>
          <w:szCs w:val="24"/>
          <w:rtl/>
        </w:rPr>
      </w:pPr>
      <w:r w:rsidRPr="003D66A1">
        <w:rPr>
          <w:rFonts w:ascii="David" w:eastAsia="Times New Roman" w:hAnsi="David" w:cs="David"/>
          <w:sz w:val="24"/>
          <w:szCs w:val="24"/>
        </w:rPr>
        <w:pict w14:anchorId="2C3CC874">
          <v:shape id="_x0000_i1026" type="#_x0000_t75" style="width:423.75pt;height:84.75pt">
            <v:imagedata r:id="rId10" o:title="Screenshot from 2025-08-05 12-16-35"/>
          </v:shape>
        </w:pict>
      </w:r>
    </w:p>
    <w:p w14:paraId="59D13747" w14:textId="77777777" w:rsidR="001A422E" w:rsidRPr="00D246D8" w:rsidRDefault="001A422E" w:rsidP="003D66A1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אפשר להריץ </w:t>
      </w:r>
      <w:r w:rsidR="004C3503" w:rsidRPr="00D246D8">
        <w:rPr>
          <w:rFonts w:ascii="David" w:eastAsia="Times New Roman" w:hAnsi="David" w:cs="David"/>
          <w:sz w:val="24"/>
          <w:szCs w:val="24"/>
          <w:rtl/>
        </w:rPr>
        <w:t xml:space="preserve">את פתרון ביה"ס לפי ההוראות </w:t>
      </w:r>
      <w:r w:rsidRPr="00D246D8">
        <w:rPr>
          <w:rFonts w:ascii="David" w:eastAsia="Times New Roman" w:hAnsi="David" w:cs="David"/>
          <w:sz w:val="24"/>
          <w:szCs w:val="24"/>
          <w:rtl/>
        </w:rPr>
        <w:t>ולראות את ההדפסה בפועל.</w:t>
      </w:r>
    </w:p>
    <w:p w14:paraId="4A4280E0" w14:textId="77777777" w:rsidR="00D246D8" w:rsidRPr="003D66A1" w:rsidRDefault="00D246D8" w:rsidP="00D246D8">
      <w:pPr>
        <w:pStyle w:val="normal0"/>
        <w:keepNext/>
        <w:bidi/>
        <w:spacing w:line="360" w:lineRule="auto"/>
        <w:rPr>
          <w:rFonts w:ascii="David" w:hAnsi="David" w:cs="David"/>
          <w:bCs/>
          <w:color w:val="333333"/>
          <w:sz w:val="24"/>
          <w:szCs w:val="24"/>
          <w:shd w:val="clear" w:color="auto" w:fill="FFFFFF"/>
          <w:rtl/>
        </w:rPr>
      </w:pP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    </w:t>
      </w:r>
      <w:r w:rsidRPr="003D66A1">
        <w:rPr>
          <w:rFonts w:ascii="David" w:eastAsia="David" w:hAnsi="David" w:cs="David"/>
          <w:bCs/>
          <w:sz w:val="24"/>
          <w:szCs w:val="24"/>
          <w:rtl/>
        </w:rPr>
        <w:t>פתרון ביה"ס</w:t>
      </w:r>
    </w:p>
    <w:p w14:paraId="7456E24B" w14:textId="77777777" w:rsidR="00D246D8" w:rsidRPr="00D246D8" w:rsidRDefault="00D246D8" w:rsidP="00D246D8">
      <w:pPr>
        <w:pStyle w:val="normal0"/>
        <w:keepNext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   להריץ מתוך תיקיית הממ"ן את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</w:rPr>
        <w:t xml:space="preserve">make clean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ו אחריו 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</w:rPr>
        <w:t>  make qemuss</w:t>
      </w:r>
    </w:p>
    <w:p w14:paraId="44345E0B" w14:textId="77777777" w:rsidR="00B85D10" w:rsidRDefault="00B85D10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 w:hint="cs"/>
          <w:sz w:val="24"/>
          <w:szCs w:val="24"/>
          <w:rtl/>
        </w:rPr>
      </w:pPr>
    </w:p>
    <w:p w14:paraId="28089D25" w14:textId="77777777" w:rsidR="001A422E" w:rsidRPr="00D246D8" w:rsidRDefault="001A422E" w:rsidP="00B85D10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אפשר להריץ בשורת הפקודה של </w:t>
      </w:r>
      <w:r w:rsidRPr="00D246D8">
        <w:rPr>
          <w:rFonts w:ascii="David" w:eastAsia="Times New Roman" w:hAnsi="David" w:cs="David"/>
          <w:sz w:val="24"/>
          <w:szCs w:val="24"/>
        </w:rPr>
        <w:t>XV6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פקודת </w:t>
      </w:r>
      <w:r w:rsidRPr="00D246D8">
        <w:rPr>
          <w:rFonts w:ascii="David" w:eastAsia="Times New Roman" w:hAnsi="David" w:cs="David"/>
          <w:sz w:val="24"/>
          <w:szCs w:val="24"/>
        </w:rPr>
        <w:t>sh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ואחריה שוב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ולראות שנוסף עוד תהליך.</w:t>
      </w:r>
    </w:p>
    <w:p w14:paraId="6D81636A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כדאי לעקוב אחרי מספרי ה </w:t>
      </w:r>
      <w:r w:rsidRPr="00D246D8">
        <w:rPr>
          <w:rFonts w:ascii="David" w:eastAsia="Times New Roman" w:hAnsi="David" w:cs="David"/>
          <w:sz w:val="24"/>
          <w:szCs w:val="24"/>
        </w:rPr>
        <w:t>PID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 </w:t>
      </w:r>
      <w:r w:rsidRPr="00D246D8">
        <w:rPr>
          <w:rFonts w:ascii="David" w:eastAsia="Times New Roman" w:hAnsi="David" w:cs="David"/>
          <w:sz w:val="24"/>
          <w:szCs w:val="24"/>
        </w:rPr>
        <w:t>PPID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4C3503" w:rsidRPr="00D246D8">
        <w:rPr>
          <w:rFonts w:ascii="David" w:eastAsia="Times New Roman" w:hAnsi="David" w:cs="David"/>
          <w:sz w:val="24"/>
          <w:szCs w:val="24"/>
          <w:rtl/>
        </w:rPr>
        <w:t xml:space="preserve">בפתרון ביה"ס </w:t>
      </w:r>
      <w:r w:rsidRPr="00D246D8">
        <w:rPr>
          <w:rFonts w:ascii="David" w:eastAsia="Times New Roman" w:hAnsi="David" w:cs="David"/>
          <w:sz w:val="24"/>
          <w:szCs w:val="24"/>
          <w:rtl/>
        </w:rPr>
        <w:t>ולהבין מי בן של מי ולמה. כמו כן מה התפקיד של תהליכים שונים.</w:t>
      </w:r>
    </w:p>
    <w:p w14:paraId="17CFC495" w14:textId="77777777" w:rsidR="001A422E" w:rsidRPr="00D246D8" w:rsidRDefault="001A422E" w:rsidP="004C3503">
      <w:pPr>
        <w:pStyle w:val="normal0"/>
        <w:numPr>
          <w:ilvl w:val="0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הוסיפו את קריאת המערכת הדרושה ואת פקודת המערכת </w:t>
      </w:r>
      <w:r w:rsidRPr="00D246D8">
        <w:rPr>
          <w:rFonts w:ascii="David" w:eastAsia="Times New Roman" w:hAnsi="David" w:cs="David"/>
          <w:sz w:val="24"/>
          <w:szCs w:val="24"/>
        </w:rPr>
        <w:t xml:space="preserve">ps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(אחרי ההוספה היא תופיע בין פקודות המערכת). כדי ש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תוכל לבצע את עבודתה, צריך להוסיף קריאת מערכת מתאימה,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ראו בהמשך.</w:t>
      </w:r>
    </w:p>
    <w:p w14:paraId="18B55156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כדי שהמטלה לא תיראה קשה, כדאי להתחיל במדריך שעושה משהו דומה(אבל לא מטפל בהדפסת </w:t>
      </w:r>
      <w:r w:rsidRPr="00D246D8">
        <w:rPr>
          <w:rFonts w:ascii="David" w:eastAsia="Times New Roman" w:hAnsi="David" w:cs="David"/>
          <w:sz w:val="24"/>
          <w:szCs w:val="24"/>
        </w:rPr>
        <w:t>PPID</w:t>
      </w:r>
      <w:r w:rsidRPr="00D246D8">
        <w:rPr>
          <w:rFonts w:ascii="David" w:eastAsia="Times New Roman" w:hAnsi="David" w:cs="David"/>
          <w:sz w:val="24"/>
          <w:szCs w:val="24"/>
          <w:rtl/>
        </w:rPr>
        <w:t>) :</w:t>
      </w:r>
    </w:p>
    <w:p w14:paraId="7EFE1579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</w:t>
      </w:r>
      <w:hyperlink r:id="rId11" w:history="1">
        <w:r w:rsidRPr="00D246D8">
          <w:rPr>
            <w:rStyle w:val="Hyperlink"/>
            <w:rFonts w:ascii="David" w:eastAsia="Times New Roman" w:hAnsi="David" w:cs="David"/>
            <w:sz w:val="24"/>
            <w:szCs w:val="24"/>
          </w:rPr>
          <w:t>https://github.com/raj-maurya/xv6-public_modifiedOS</w:t>
        </w:r>
      </w:hyperlink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14:paraId="748ABCDD" w14:textId="77777777" w:rsidR="00BB6158" w:rsidRPr="00D246D8" w:rsidRDefault="001A422E" w:rsidP="00BB6158">
      <w:pPr>
        <w:pStyle w:val="normal0"/>
        <w:bidi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          </w:t>
      </w:r>
      <w:r w:rsidR="00BB6158"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אפשר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למצוא בתוך </w:t>
      </w:r>
      <w:hyperlink r:id="rId12" w:tooltip="xv6-modified" w:history="1">
        <w:r w:rsidRPr="00D246D8">
          <w:rPr>
            <w:rStyle w:val="Hyperlink"/>
            <w:rFonts w:ascii="David" w:hAnsi="David" w:cs="David"/>
            <w:sz w:val="24"/>
            <w:szCs w:val="24"/>
            <w:shd w:val="clear" w:color="auto" w:fill="FFFFFF"/>
          </w:rPr>
          <w:t>xv6-modified</w:t>
        </w:r>
      </w:hyperlink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רוב המטלה עשויה(כולל </w:t>
      </w:r>
      <w:r w:rsidRPr="00D246D8">
        <w:rPr>
          <w:rFonts w:ascii="David" w:eastAsia="Times New Roman" w:hAnsi="David" w:cs="David"/>
          <w:sz w:val="24"/>
          <w:szCs w:val="24"/>
        </w:rPr>
        <w:t>Makefile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מתאים)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. </w:t>
      </w:r>
    </w:p>
    <w:p w14:paraId="097C5882" w14:textId="77777777" w:rsidR="001A422E" w:rsidRPr="00D246D8" w:rsidRDefault="00BB6158" w:rsidP="00BB6158">
      <w:pPr>
        <w:pStyle w:val="normal0"/>
        <w:bidi/>
        <w:spacing w:line="36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         </w:t>
      </w:r>
      <w:r w:rsidR="001A422E"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צריך לבצע שינויים קטנים. </w:t>
      </w:r>
    </w:p>
    <w:p w14:paraId="025C2E33" w14:textId="77777777" w:rsidR="001A422E" w:rsidRPr="00D246D8" w:rsidRDefault="001A422E" w:rsidP="00662EE0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        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בהמשך </w:t>
      </w:r>
      <w:r w:rsidR="00662EE0" w:rsidRPr="00D246D8">
        <w:rPr>
          <w:rFonts w:ascii="David" w:eastAsia="Times New Roman" w:hAnsi="David" w:cs="David"/>
          <w:sz w:val="24"/>
          <w:szCs w:val="24"/>
          <w:rtl/>
        </w:rPr>
        <w:t>הסברים יותר מפורטים</w:t>
      </w:r>
      <w:r w:rsidRPr="00D246D8">
        <w:rPr>
          <w:rFonts w:ascii="David" w:eastAsia="Times New Roman" w:hAnsi="David" w:cs="David"/>
          <w:sz w:val="24"/>
          <w:szCs w:val="24"/>
          <w:rtl/>
        </w:rPr>
        <w:t>.</w:t>
      </w:r>
    </w:p>
    <w:p w14:paraId="25650C22" w14:textId="77777777" w:rsidR="00D55A7F" w:rsidRDefault="001A422E" w:rsidP="001A422E">
      <w:pPr>
        <w:pStyle w:val="normal0"/>
        <w:bidi/>
        <w:spacing w:line="360" w:lineRule="auto"/>
        <w:rPr>
          <w:rFonts w:ascii="David" w:eastAsia="Times New Roman" w:hAnsi="David" w:cs="David" w:hint="cs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       הדפסה מתוך הגרעין נעשית בעזרת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</w:rPr>
        <w:t>cprintf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ולא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</w:rPr>
        <w:t>printf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הרגילה. זה גם ההיגיון ש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שם 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 xml:space="preserve">של </w:t>
      </w:r>
      <w:r w:rsidRPr="00D246D8">
        <w:rPr>
          <w:rFonts w:ascii="David" w:eastAsia="Times New Roman" w:hAnsi="David" w:cs="David"/>
          <w:sz w:val="24"/>
          <w:szCs w:val="24"/>
          <w:rtl/>
        </w:rPr>
        <w:t>קריאת</w:t>
      </w:r>
    </w:p>
    <w:p w14:paraId="308F3146" w14:textId="77777777" w:rsidR="001A422E" w:rsidRPr="00D246D8" w:rsidRDefault="00D55A7F" w:rsidP="00D55A7F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         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מערכת 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>ב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מטלה</w:t>
      </w:r>
      <w:r w:rsidR="00BB6158" w:rsidRPr="00D246D8">
        <w:rPr>
          <w:rFonts w:ascii="David" w:eastAsia="Times New Roman" w:hAnsi="David" w:cs="David"/>
          <w:sz w:val="24"/>
          <w:szCs w:val="24"/>
          <w:rtl/>
        </w:rPr>
        <w:t xml:space="preserve"> הוא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1A422E" w:rsidRPr="00D246D8">
        <w:rPr>
          <w:rFonts w:ascii="David" w:eastAsia="Times New Roman" w:hAnsi="David" w:cs="David"/>
          <w:sz w:val="24"/>
          <w:szCs w:val="24"/>
        </w:rPr>
        <w:t>cps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. </w:t>
      </w:r>
      <w:r w:rsidR="00BB6158" w:rsidRPr="00D246D8">
        <w:rPr>
          <w:rFonts w:ascii="David" w:eastAsia="Times New Roman" w:hAnsi="David" w:cs="David"/>
          <w:sz w:val="24"/>
          <w:szCs w:val="24"/>
        </w:rPr>
        <w:t>"</w:t>
      </w:r>
      <w:r w:rsidR="000662F7" w:rsidRPr="00D246D8">
        <w:rPr>
          <w:rFonts w:ascii="David" w:eastAsia="Times New Roman" w:hAnsi="David" w:cs="David"/>
          <w:sz w:val="24"/>
          <w:szCs w:val="24"/>
        </w:rPr>
        <w:t>c</w:t>
      </w:r>
      <w:r w:rsidR="00BB6158" w:rsidRPr="00D246D8">
        <w:rPr>
          <w:rFonts w:ascii="David" w:eastAsia="Times New Roman" w:hAnsi="David" w:cs="David"/>
          <w:sz w:val="24"/>
          <w:szCs w:val="24"/>
        </w:rPr>
        <w:t>"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gramStart"/>
      <w:r w:rsidR="001A422E" w:rsidRPr="00D246D8">
        <w:rPr>
          <w:rFonts w:ascii="David" w:eastAsia="Times New Roman" w:hAnsi="David" w:cs="David"/>
          <w:sz w:val="24"/>
          <w:szCs w:val="24"/>
          <w:rtl/>
        </w:rPr>
        <w:t>-  פלט</w:t>
      </w:r>
      <w:proofErr w:type="gramEnd"/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ישיר ל </w:t>
      </w:r>
      <w:r w:rsidR="001A422E" w:rsidRPr="00D246D8">
        <w:rPr>
          <w:rFonts w:ascii="David" w:eastAsia="Times New Roman" w:hAnsi="David" w:cs="David"/>
          <w:sz w:val="24"/>
          <w:szCs w:val="24"/>
        </w:rPr>
        <w:t>CONSOLE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ולא ל </w:t>
      </w:r>
      <w:proofErr w:type="gramStart"/>
      <w:r w:rsidR="001A422E" w:rsidRPr="00D246D8">
        <w:rPr>
          <w:rFonts w:ascii="David" w:eastAsia="Times New Roman" w:hAnsi="David" w:cs="David"/>
          <w:sz w:val="24"/>
          <w:szCs w:val="24"/>
        </w:rPr>
        <w:t>STDOUT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.</w:t>
      </w:r>
      <w:proofErr w:type="gramEnd"/>
    </w:p>
    <w:p w14:paraId="00620866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        סרטון שמסביר את תהליך ההוספה(באנגלית) כולל שינוי ב </w:t>
      </w:r>
      <w:r w:rsidRPr="00D246D8">
        <w:rPr>
          <w:rFonts w:ascii="David" w:eastAsia="Times New Roman" w:hAnsi="David" w:cs="David"/>
          <w:sz w:val="24"/>
          <w:szCs w:val="24"/>
        </w:rPr>
        <w:t>Makefile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: </w:t>
      </w:r>
      <w:r w:rsidRPr="00D246D8">
        <w:rPr>
          <w:rFonts w:ascii="David" w:eastAsia="Times New Roman" w:hAnsi="David" w:cs="David"/>
          <w:sz w:val="24"/>
          <w:szCs w:val="24"/>
        </w:rPr>
        <w:t xml:space="preserve"> </w:t>
      </w:r>
      <w:hyperlink r:id="rId13" w:history="1">
        <w:r w:rsidRPr="00D246D8">
          <w:rPr>
            <w:rStyle w:val="Hyperlink"/>
            <w:rFonts w:ascii="David" w:eastAsia="Times New Roman" w:hAnsi="David" w:cs="David"/>
            <w:sz w:val="24"/>
            <w:szCs w:val="24"/>
          </w:rPr>
          <w:t>https://www.youtube.com/watch?v=21SVYiKhcwM</w:t>
        </w:r>
      </w:hyperlink>
      <w:r w:rsidRPr="00D246D8">
        <w:rPr>
          <w:rFonts w:ascii="David" w:eastAsia="Times New Roman" w:hAnsi="David" w:cs="David"/>
          <w:sz w:val="24"/>
          <w:szCs w:val="24"/>
        </w:rPr>
        <w:t xml:space="preserve">                </w:t>
      </w:r>
    </w:p>
    <w:p w14:paraId="4BE8ECD9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4"/>
          <w:szCs w:val="24"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כדאי להשתמש במדריך שלמעלה במידה נכונה ולא להפוך שת פתרון המטלה להעתק הדבק בלבד!</w:t>
      </w:r>
    </w:p>
    <w:p w14:paraId="41D318B9" w14:textId="77777777" w:rsidR="001A422E" w:rsidRPr="00D246D8" w:rsidRDefault="001A422E" w:rsidP="001A422E">
      <w:pPr>
        <w:pStyle w:val="normal0"/>
        <w:numPr>
          <w:ilvl w:val="0"/>
          <w:numId w:val="20"/>
        </w:numPr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לקריאת המערכת צריך להיות שם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cps1xx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, כש </w:t>
      </w:r>
      <w:r w:rsidRPr="00D246D8">
        <w:rPr>
          <w:rFonts w:ascii="David" w:eastAsia="Times New Roman" w:hAnsi="David" w:cs="David"/>
          <w:sz w:val="24"/>
          <w:szCs w:val="24"/>
        </w:rPr>
        <w:t>xx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הן 2 הספרות האחרונות של ת"ז של הסטודנט. לדוגמא, אם ת"ז 3135678</w:t>
      </w: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>92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אז שם קריאת המערכת צריך להיות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cps192</w:t>
      </w:r>
      <w:r w:rsidRPr="00D246D8">
        <w:rPr>
          <w:rFonts w:ascii="David" w:eastAsia="Times New Roman" w:hAnsi="David" w:cs="David"/>
          <w:sz w:val="24"/>
          <w:szCs w:val="24"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</w:t>
      </w: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>!!!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14:paraId="5A685BE7" w14:textId="77777777" w:rsidR="001A422E" w:rsidRPr="00D246D8" w:rsidRDefault="001A422E" w:rsidP="001A422E">
      <w:pPr>
        <w:pStyle w:val="normal0"/>
        <w:numPr>
          <w:ilvl w:val="0"/>
          <w:numId w:val="20"/>
        </w:numPr>
        <w:bidi/>
        <w:spacing w:line="36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מספר קריאת המערכת צריך להיות כמו(שווה) לספרות אחרי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cps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, 192 בדוגמא הנ"ל.</w:t>
      </w:r>
    </w:p>
    <w:p w14:paraId="709A9FEE" w14:textId="77777777" w:rsidR="001A422E" w:rsidRPr="00D246D8" w:rsidRDefault="001A422E" w:rsidP="001A422E">
      <w:pPr>
        <w:pStyle w:val="normal0"/>
        <w:numPr>
          <w:ilvl w:val="0"/>
          <w:numId w:val="20"/>
        </w:numPr>
        <w:bidi/>
        <w:spacing w:line="360" w:lineRule="auto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 xml:space="preserve">לקובץ </w:t>
      </w:r>
      <w:r w:rsidRPr="00D246D8">
        <w:rPr>
          <w:rFonts w:ascii="David" w:eastAsia="Times New Roman" w:hAnsi="David" w:cs="David"/>
          <w:b/>
          <w:bCs/>
          <w:sz w:val="28"/>
          <w:szCs w:val="28"/>
        </w:rPr>
        <w:t>ps.c</w:t>
      </w: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 xml:space="preserve">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צריך להיות שם ללא תוספת ספרות</w:t>
      </w: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 xml:space="preserve">( </w:t>
      </w:r>
      <w:r w:rsidRPr="00D246D8">
        <w:rPr>
          <w:rFonts w:ascii="David" w:eastAsia="Times New Roman" w:hAnsi="David" w:cs="David"/>
          <w:b/>
          <w:bCs/>
          <w:sz w:val="28"/>
          <w:szCs w:val="28"/>
        </w:rPr>
        <w:t>ps.c</w:t>
      </w: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 xml:space="preserve"> בלבד) !!!</w:t>
      </w:r>
    </w:p>
    <w:p w14:paraId="76F666B1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4"/>
          <w:szCs w:val="24"/>
          <w:rtl/>
        </w:rPr>
      </w:pPr>
    </w:p>
    <w:p w14:paraId="65CE909B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>אופן ביצוע המטלה:</w:t>
      </w:r>
    </w:p>
    <w:p w14:paraId="408E7156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כדי לבצע את המטלה, צריך להכניס שינויים לקבצים:</w:t>
      </w:r>
    </w:p>
    <w:p w14:paraId="339EC0B7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 </w:t>
      </w:r>
      <w:r w:rsidRPr="00D246D8">
        <w:rPr>
          <w:rFonts w:ascii="David" w:hAnsi="David" w:cs="David"/>
          <w:b/>
          <w:bCs/>
          <w:shd w:val="clear" w:color="auto" w:fill="FFFFFF"/>
        </w:rPr>
        <w:t>defs.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h</w:t>
      </w:r>
      <w:r w:rsidRPr="00D246D8">
        <w:rPr>
          <w:rFonts w:ascii="David" w:eastAsia="David" w:hAnsi="David" w:cs="David"/>
          <w:b/>
          <w:bCs/>
        </w:rPr>
        <w:t xml:space="preserve"> ,</w:t>
      </w:r>
      <w:proofErr w:type="gramEnd"/>
      <w:r w:rsidRPr="00D246D8">
        <w:rPr>
          <w:rFonts w:ascii="David" w:hAnsi="David" w:cs="David"/>
          <w:b/>
          <w:bCs/>
          <w:shd w:val="clear" w:color="auto" w:fill="FFFFFF"/>
        </w:rPr>
        <w:t xml:space="preserve"> user.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h</w:t>
      </w:r>
      <w:r w:rsidRPr="00D246D8">
        <w:rPr>
          <w:rFonts w:ascii="David" w:eastAsia="David" w:hAnsi="David" w:cs="David"/>
          <w:b/>
          <w:bCs/>
        </w:rPr>
        <w:t xml:space="preserve"> ,</w:t>
      </w:r>
      <w:proofErr w:type="gramEnd"/>
      <w:r w:rsidRPr="00D246D8">
        <w:rPr>
          <w:rFonts w:ascii="David" w:eastAsia="David" w:hAnsi="David" w:cs="David"/>
          <w:b/>
          <w:bCs/>
        </w:rPr>
        <w:t xml:space="preserve"> </w:t>
      </w:r>
      <w:r w:rsidRPr="00D246D8">
        <w:rPr>
          <w:rFonts w:ascii="David" w:hAnsi="David" w:cs="David"/>
          <w:b/>
          <w:bCs/>
          <w:shd w:val="clear" w:color="auto" w:fill="FFFFFF"/>
        </w:rPr>
        <w:t>sysproc.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c</w:t>
      </w:r>
      <w:r w:rsidRPr="00D246D8">
        <w:rPr>
          <w:rFonts w:ascii="David" w:eastAsia="David" w:hAnsi="David" w:cs="David"/>
          <w:b/>
          <w:bCs/>
        </w:rPr>
        <w:t xml:space="preserve"> ,</w:t>
      </w:r>
      <w:proofErr w:type="gramEnd"/>
      <w:r w:rsidRPr="00D246D8">
        <w:rPr>
          <w:rFonts w:ascii="David" w:hAnsi="David" w:cs="David"/>
          <w:b/>
          <w:bCs/>
          <w:shd w:val="clear" w:color="auto" w:fill="FFFFFF"/>
        </w:rPr>
        <w:t xml:space="preserve"> 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usys.S</w:t>
      </w:r>
      <w:proofErr w:type="gramEnd"/>
      <w:r w:rsidRPr="00D246D8">
        <w:rPr>
          <w:rFonts w:ascii="David" w:eastAsia="David" w:hAnsi="David" w:cs="David"/>
          <w:b/>
          <w:bCs/>
        </w:rPr>
        <w:t xml:space="preserve"> , </w:t>
      </w:r>
      <w:r w:rsidRPr="00D246D8">
        <w:rPr>
          <w:rFonts w:ascii="David" w:hAnsi="David" w:cs="David"/>
          <w:b/>
          <w:bCs/>
          <w:shd w:val="clear" w:color="auto" w:fill="FFFFFF"/>
        </w:rPr>
        <w:t>syscall.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c</w:t>
      </w:r>
      <w:r w:rsidRPr="00D246D8">
        <w:rPr>
          <w:rFonts w:ascii="David" w:eastAsia="David" w:hAnsi="David" w:cs="David"/>
          <w:b/>
          <w:bCs/>
        </w:rPr>
        <w:t xml:space="preserve"> ,</w:t>
      </w:r>
      <w:proofErr w:type="gramEnd"/>
      <w:r w:rsidRPr="00D246D8">
        <w:rPr>
          <w:rFonts w:ascii="David" w:eastAsia="David" w:hAnsi="David" w:cs="David"/>
          <w:b/>
          <w:bCs/>
        </w:rPr>
        <w:t xml:space="preserve"> </w:t>
      </w:r>
      <w:r w:rsidRPr="00D246D8">
        <w:rPr>
          <w:rFonts w:ascii="David" w:hAnsi="David" w:cs="David"/>
          <w:b/>
          <w:bCs/>
          <w:shd w:val="clear" w:color="auto" w:fill="FFFFFF"/>
        </w:rPr>
        <w:t>proc.</w:t>
      </w:r>
      <w:proofErr w:type="gramStart"/>
      <w:r w:rsidRPr="00D246D8">
        <w:rPr>
          <w:rFonts w:ascii="David" w:hAnsi="David" w:cs="David"/>
          <w:b/>
          <w:bCs/>
          <w:shd w:val="clear" w:color="auto" w:fill="FFFFFF"/>
        </w:rPr>
        <w:t>c</w:t>
      </w:r>
      <w:r w:rsidRPr="00D246D8">
        <w:rPr>
          <w:rFonts w:ascii="David" w:eastAsia="David" w:hAnsi="David" w:cs="David"/>
          <w:b/>
          <w:bCs/>
        </w:rPr>
        <w:t xml:space="preserve">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,</w:t>
      </w:r>
      <w:proofErr w:type="gramEnd"/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ליצור קובץ </w:t>
      </w:r>
      <w:proofErr w:type="gramStart"/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חדש </w:t>
      </w:r>
      <w:r w:rsidRPr="00D246D8">
        <w:rPr>
          <w:rFonts w:ascii="David" w:eastAsia="David" w:hAnsi="David" w:cs="David"/>
          <w:b/>
          <w:bCs/>
        </w:rPr>
        <w:t xml:space="preserve"> </w:t>
      </w:r>
      <w:r w:rsidRPr="00D246D8">
        <w:rPr>
          <w:rFonts w:ascii="David" w:hAnsi="David" w:cs="David"/>
          <w:b/>
          <w:bCs/>
          <w:shd w:val="clear" w:color="auto" w:fill="FFFFFF"/>
        </w:rPr>
        <w:t>ps</w:t>
      </w:r>
      <w:proofErr w:type="gramEnd"/>
      <w:r w:rsidRPr="00D246D8">
        <w:rPr>
          <w:rFonts w:ascii="David" w:hAnsi="David" w:cs="David"/>
          <w:b/>
          <w:bCs/>
          <w:shd w:val="clear" w:color="auto" w:fill="FFFFFF"/>
        </w:rPr>
        <w:t>.c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ולהוסיף אותו לתיקיה של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XV</w:t>
      </w:r>
      <w:proofErr w:type="gramStart"/>
      <w:r w:rsidRPr="00D246D8">
        <w:rPr>
          <w:rFonts w:ascii="David" w:eastAsia="Times New Roman" w:hAnsi="David" w:cs="David"/>
          <w:b/>
          <w:bCs/>
          <w:sz w:val="24"/>
          <w:szCs w:val="24"/>
        </w:rPr>
        <w:t>6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.</w:t>
      </w:r>
      <w:proofErr w:type="gramEnd"/>
    </w:p>
    <w:p w14:paraId="6C540977" w14:textId="77777777" w:rsidR="001A422E" w:rsidRPr="00D246D8" w:rsidRDefault="001A422E" w:rsidP="001A422E">
      <w:pPr>
        <w:pStyle w:val="normal0"/>
        <w:numPr>
          <w:ilvl w:val="0"/>
          <w:numId w:val="21"/>
        </w:numPr>
        <w:bidi/>
        <w:spacing w:line="36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בקובץ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syscall.c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מותר(וצריך) לשנות 2 שורות.</w:t>
      </w:r>
    </w:p>
    <w:p w14:paraId="6EFC0407" w14:textId="77777777" w:rsidR="001A422E" w:rsidRPr="00D246D8" w:rsidRDefault="001A422E" w:rsidP="001A422E">
      <w:pPr>
        <w:pStyle w:val="normal0"/>
        <w:numPr>
          <w:ilvl w:val="0"/>
          <w:numId w:val="21"/>
        </w:numPr>
        <w:bidi/>
        <w:spacing w:line="360" w:lineRule="auto"/>
        <w:rPr>
          <w:rFonts w:ascii="David" w:eastAsia="Times New Roman" w:hAnsi="David" w:cs="David"/>
          <w:b/>
          <w:bCs/>
          <w:sz w:val="24"/>
          <w:szCs w:val="24"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בקבצים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defs.h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 xml:space="preserve"> ,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 xml:space="preserve"> user.h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 xml:space="preserve">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מותר(וצריך) לשנות רק שורה/הכרזה/הצהרה/פקודה  אחת.</w:t>
      </w:r>
    </w:p>
    <w:p w14:paraId="55336CAA" w14:textId="77777777" w:rsidR="001A422E" w:rsidRPr="00D246D8" w:rsidRDefault="001A422E" w:rsidP="001A422E">
      <w:pPr>
        <w:pStyle w:val="normal0"/>
        <w:numPr>
          <w:ilvl w:val="0"/>
          <w:numId w:val="21"/>
        </w:numPr>
        <w:bidi/>
        <w:spacing w:line="36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בקבצים 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usys.S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,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 xml:space="preserve">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proc.c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 xml:space="preserve"> ,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ps.c , sysproc.c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מותר(וצריך) לשנות בהתאם לנדרש.</w:t>
      </w:r>
    </w:p>
    <w:p w14:paraId="30DC93CB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 xml:space="preserve">  אי עמידה בכללים תביא לפסילת החלק המעשי  !!!</w:t>
      </w:r>
    </w:p>
    <w:p w14:paraId="191EAB04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דרך הפתרון שונה במקצת ממדריכים,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שימו לב שאסור לשנות(ולהגיש) את הקוב</w:t>
      </w:r>
      <w:r w:rsidRPr="005D03C5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ץ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551DFB">
        <w:rPr>
          <w:rFonts w:ascii="David" w:hAnsi="David" w:cs="David"/>
          <w:b/>
          <w:bCs/>
          <w:color w:val="24292F"/>
          <w:sz w:val="24"/>
          <w:szCs w:val="24"/>
          <w:shd w:val="clear" w:color="auto" w:fill="FFFFFF"/>
        </w:rPr>
        <w:t>syscall.h</w:t>
      </w:r>
      <w:r w:rsidRPr="00551DFB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.</w:t>
      </w:r>
    </w:p>
    <w:p w14:paraId="48936AE1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כדי להצליח במטלה ללא אפשרות לשנותו, צריך להבין את התפקיד ואת המשמעות של המבנה הנתונים  הרלוונטי בקובץ </w:t>
      </w:r>
      <w:r w:rsidRPr="00D246D8">
        <w:rPr>
          <w:rFonts w:ascii="David" w:hAnsi="David" w:cs="David"/>
          <w:color w:val="24292F"/>
          <w:sz w:val="24"/>
          <w:szCs w:val="24"/>
          <w:shd w:val="clear" w:color="auto" w:fill="FFFFFF"/>
        </w:rPr>
        <w:t>syscall.c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(שורות 112-134) ואיך "לעקוף" את המגבלה הנ"ל. בנוסף, צריך לבצע שינוי(הוספה) בקובץ 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usys.S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, יש בו דוגמא לשינוי שנעשה כהוספה "ידנית" של קריאת מערכת </w:t>
      </w:r>
      <w:r w:rsidRPr="00D246D8">
        <w:rPr>
          <w:rFonts w:ascii="David" w:eastAsia="Times New Roman" w:hAnsi="David" w:cs="David"/>
          <w:sz w:val="24"/>
          <w:szCs w:val="24"/>
        </w:rPr>
        <w:t>FORK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,</w:t>
      </w:r>
    </w:p>
    <w:p w14:paraId="5A781CF1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תפעלו בצורה דומה בשביל להוסיף קריאת מערכת הדשה. בקובץ </w:t>
      </w:r>
      <w:r w:rsidRPr="00D246D8">
        <w:rPr>
          <w:rFonts w:ascii="David" w:hAnsi="David" w:cs="David"/>
          <w:b/>
          <w:bCs/>
          <w:color w:val="24292F"/>
          <w:sz w:val="24"/>
          <w:szCs w:val="24"/>
          <w:shd w:val="clear" w:color="auto" w:fill="FFFFFF"/>
        </w:rPr>
        <w:t>syscall.h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יש הערה לגבי קריאת מערכת </w:t>
      </w:r>
      <w:r w:rsidRPr="00D246D8">
        <w:rPr>
          <w:rFonts w:ascii="David" w:eastAsia="Times New Roman" w:hAnsi="David" w:cs="David"/>
          <w:sz w:val="24"/>
          <w:szCs w:val="24"/>
        </w:rPr>
        <w:t>FORK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שמדמה את המצב שבמטלה כשאין אפשרות לשנות את תוכנו של הקובץ.</w:t>
      </w:r>
    </w:p>
    <w:p w14:paraId="4CFB3645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חשוב לציין,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שהמגבלה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נועדה רק לגרום להבנה ולא מהווה דרך מקובלת להכניס שינויים לקוד המערכת.</w:t>
      </w:r>
    </w:p>
    <w:p w14:paraId="5C5DE469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lastRenderedPageBreak/>
        <w:t>בנוסף, שימו לב שהפעולה עצמה של קריאת המערכת(מה שהיא מציגה) צריכה להיות שונה ממה שיש במדריכים.</w:t>
      </w:r>
    </w:p>
    <w:p w14:paraId="191066D7" w14:textId="77777777" w:rsidR="001A422E" w:rsidRPr="00D246D8" w:rsidRDefault="009F591A" w:rsidP="009F591A">
      <w:pPr>
        <w:pStyle w:val="normal0"/>
        <w:bidi/>
        <w:spacing w:line="360" w:lineRule="auto"/>
        <w:ind w:left="630" w:hanging="630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          </w:t>
      </w:r>
      <w:r w:rsidR="001A422E"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כדי להדפיס את שדה </w:t>
      </w:r>
      <w:r w:rsidR="001A422E" w:rsidRPr="00D246D8">
        <w:rPr>
          <w:rFonts w:ascii="David" w:eastAsia="Times New Roman" w:hAnsi="David" w:cs="David"/>
          <w:b/>
          <w:bCs/>
          <w:sz w:val="24"/>
          <w:szCs w:val="24"/>
        </w:rPr>
        <w:t>PPID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ו </w:t>
      </w:r>
      <w:r w:rsidRPr="009F591A">
        <w:rPr>
          <w:rFonts w:ascii="David" w:eastAsia="Times New Roman" w:hAnsi="David" w:cs="David" w:hint="cs"/>
          <w:b/>
          <w:bCs/>
          <w:sz w:val="24"/>
          <w:szCs w:val="24"/>
        </w:rPr>
        <w:t>SIZE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(</w:t>
      </w:r>
      <w:r>
        <w:rPr>
          <w:rFonts w:ascii="David" w:eastAsia="Times New Roman" w:hAnsi="David" w:cs="David" w:hint="cs"/>
          <w:sz w:val="24"/>
          <w:szCs w:val="24"/>
          <w:rtl/>
        </w:rPr>
        <w:t>גודל זיכרון התהליך) ש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לא ממומש</w:t>
      </w:r>
      <w:r>
        <w:rPr>
          <w:rFonts w:ascii="David" w:eastAsia="Times New Roman" w:hAnsi="David" w:cs="David" w:hint="cs"/>
          <w:sz w:val="24"/>
          <w:szCs w:val="24"/>
          <w:rtl/>
        </w:rPr>
        <w:t>ים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בקישור הנ"ל</w:t>
      </w:r>
      <w:r>
        <w:rPr>
          <w:rFonts w:ascii="David" w:eastAsia="Times New Roman" w:hAnsi="David" w:cs="David" w:hint="cs"/>
          <w:sz w:val="24"/>
          <w:szCs w:val="24"/>
          <w:rtl/>
        </w:rPr>
        <w:t>,</w:t>
      </w:r>
      <w:r>
        <w:rPr>
          <w:rFonts w:ascii="David" w:eastAsia="Times New Roman" w:hAnsi="David" w:cs="David"/>
          <w:sz w:val="24"/>
          <w:szCs w:val="24"/>
          <w:rtl/>
        </w:rPr>
        <w:t xml:space="preserve"> צריך למצוא אות</w:t>
      </w:r>
      <w:r>
        <w:rPr>
          <w:rFonts w:ascii="David" w:eastAsia="Times New Roman" w:hAnsi="David" w:cs="David" w:hint="cs"/>
          <w:sz w:val="24"/>
          <w:szCs w:val="24"/>
          <w:rtl/>
        </w:rPr>
        <w:t>ם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ב </w:t>
      </w:r>
      <w:r w:rsidR="001A422E" w:rsidRPr="00D246D8">
        <w:rPr>
          <w:rFonts w:ascii="David" w:eastAsia="Times New Roman" w:hAnsi="David" w:cs="David"/>
          <w:sz w:val="24"/>
          <w:szCs w:val="24"/>
        </w:rPr>
        <w:t>PCB</w:t>
      </w:r>
      <w:r>
        <w:rPr>
          <w:rFonts w:ascii="David" w:eastAsia="Times New Roman" w:hAnsi="David" w:cs="David"/>
          <w:sz w:val="24"/>
          <w:szCs w:val="24"/>
          <w:rtl/>
        </w:rPr>
        <w:t xml:space="preserve"> של התהליך- מבנה</w:t>
      </w:r>
      <w:r>
        <w:rPr>
          <w:rFonts w:ascii="David" w:eastAsia="Times New Roman" w:hAnsi="David" w:cs="David"/>
          <w:sz w:val="24"/>
          <w:szCs w:val="24"/>
        </w:rPr>
        <w:t>struct proc</w:t>
      </w:r>
      <w:r w:rsidR="001A422E" w:rsidRPr="00D246D8">
        <w:rPr>
          <w:rFonts w:ascii="David" w:eastAsia="Times New Roman" w:hAnsi="David" w:cs="David"/>
          <w:sz w:val="24"/>
          <w:szCs w:val="24"/>
        </w:rPr>
        <w:t xml:space="preserve">  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בקובץ </w:t>
      </w:r>
      <w:r w:rsidR="001A422E" w:rsidRPr="00D246D8">
        <w:rPr>
          <w:rFonts w:ascii="David" w:eastAsia="Times New Roman" w:hAnsi="David" w:cs="David"/>
          <w:sz w:val="24"/>
          <w:szCs w:val="24"/>
        </w:rPr>
        <w:t>proc.h</w:t>
      </w:r>
      <w:r>
        <w:rPr>
          <w:rFonts w:ascii="David" w:eastAsia="Times New Roman" w:hAnsi="David" w:cs="David"/>
          <w:sz w:val="24"/>
          <w:szCs w:val="24"/>
          <w:rtl/>
        </w:rPr>
        <w:t xml:space="preserve"> , ש</w:t>
      </w:r>
      <w:r>
        <w:rPr>
          <w:rFonts w:ascii="David" w:eastAsia="Times New Roman" w:hAnsi="David" w:cs="David" w:hint="cs"/>
          <w:sz w:val="24"/>
          <w:szCs w:val="24"/>
          <w:rtl/>
        </w:rPr>
        <w:t>ומות</w:t>
      </w:r>
      <w:r>
        <w:rPr>
          <w:rFonts w:ascii="David" w:eastAsia="Times New Roman" w:hAnsi="David" w:cs="David"/>
          <w:sz w:val="24"/>
          <w:szCs w:val="24"/>
          <w:rtl/>
        </w:rPr>
        <w:t xml:space="preserve"> השד</w:t>
      </w:r>
      <w:r>
        <w:rPr>
          <w:rFonts w:ascii="David" w:eastAsia="Times New Roman" w:hAnsi="David" w:cs="David" w:hint="cs"/>
          <w:sz w:val="24"/>
          <w:szCs w:val="24"/>
          <w:rtl/>
        </w:rPr>
        <w:t>ות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שונה ,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אבל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ניתן למצוא בקלות ע"פ ההערות.</w:t>
      </w:r>
    </w:p>
    <w:p w14:paraId="2545FFA7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        בשביל אחידות הפלטים בבדיקה, הדפסת שורת הכותרת של הפלט צריך לבצע בעזרת:</w:t>
      </w:r>
    </w:p>
    <w:p w14:paraId="096D7054" w14:textId="77777777" w:rsidR="001A422E" w:rsidRPr="00D246D8" w:rsidRDefault="001A422E" w:rsidP="000A0269">
      <w:pPr>
        <w:pStyle w:val="normal0"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         </w:t>
      </w:r>
      <w:proofErr w:type="gramStart"/>
      <w:r w:rsidR="00F85C21" w:rsidRPr="00F85C21">
        <w:rPr>
          <w:rFonts w:ascii="David" w:eastAsia="Times New Roman" w:hAnsi="David" w:cs="David"/>
          <w:sz w:val="24"/>
          <w:szCs w:val="24"/>
        </w:rPr>
        <w:t>cprintf(</w:t>
      </w:r>
      <w:proofErr w:type="gramEnd"/>
      <w:r w:rsidR="00F85C21" w:rsidRPr="00F85C21">
        <w:rPr>
          <w:rFonts w:ascii="David" w:eastAsia="Times New Roman" w:hAnsi="David" w:cs="David"/>
          <w:sz w:val="24"/>
          <w:szCs w:val="24"/>
        </w:rPr>
        <w:t xml:space="preserve">"name \t pid \t state </w:t>
      </w:r>
      <w:r w:rsidR="00F85C21" w:rsidRPr="00CE3E9B">
        <w:rPr>
          <w:rFonts w:ascii="David" w:eastAsia="Times New Roman" w:hAnsi="David" w:cs="David"/>
          <w:sz w:val="24"/>
          <w:szCs w:val="24"/>
        </w:rPr>
        <w:t>\t</w:t>
      </w:r>
      <w:r w:rsidR="00CE3E9B" w:rsidRPr="00CE3E9B">
        <w:rPr>
          <w:rFonts w:ascii="David" w:eastAsia="Times New Roman" w:hAnsi="David" w:cs="David"/>
          <w:sz w:val="24"/>
          <w:szCs w:val="24"/>
        </w:rPr>
        <w:t xml:space="preserve"> </w:t>
      </w:r>
      <w:r w:rsidR="00F85C21" w:rsidRPr="00CE3E9B">
        <w:rPr>
          <w:rFonts w:ascii="David" w:eastAsia="Times New Roman" w:hAnsi="David" w:cs="David"/>
          <w:sz w:val="24"/>
          <w:szCs w:val="24"/>
        </w:rPr>
        <w:t>\t</w:t>
      </w:r>
      <w:r w:rsidR="00F85C21" w:rsidRPr="00F85C21">
        <w:rPr>
          <w:rFonts w:ascii="David" w:eastAsia="Times New Roman" w:hAnsi="David" w:cs="David"/>
          <w:sz w:val="24"/>
          <w:szCs w:val="24"/>
        </w:rPr>
        <w:t xml:space="preserve"> ppid \t size \n"</w:t>
      </w:r>
      <w:proofErr w:type="gramStart"/>
      <w:r w:rsidR="00F85C21" w:rsidRPr="00F85C21">
        <w:rPr>
          <w:rFonts w:ascii="David" w:eastAsia="Times New Roman" w:hAnsi="David" w:cs="David"/>
          <w:sz w:val="24"/>
          <w:szCs w:val="24"/>
        </w:rPr>
        <w:t xml:space="preserve">); </w:t>
      </w:r>
      <w:r w:rsidR="000A0269">
        <w:rPr>
          <w:rFonts w:ascii="David" w:eastAsia="Times New Roman" w:hAnsi="David" w:cs="David"/>
          <w:sz w:val="24"/>
          <w:szCs w:val="24"/>
        </w:rPr>
        <w:t xml:space="preserve">  </w:t>
      </w:r>
      <w:proofErr w:type="gramEnd"/>
      <w:r w:rsidRPr="00D246D8">
        <w:rPr>
          <w:rFonts w:ascii="David" w:eastAsia="Times New Roman" w:hAnsi="David" w:cs="David"/>
          <w:sz w:val="24"/>
          <w:szCs w:val="24"/>
        </w:rPr>
        <w:t xml:space="preserve">   </w:t>
      </w:r>
      <w:r w:rsidRPr="00CE3E9B">
        <w:rPr>
          <w:rFonts w:ascii="David" w:eastAsia="Times New Roman" w:hAnsi="David" w:cs="David"/>
          <w:sz w:val="24"/>
          <w:szCs w:val="24"/>
        </w:rPr>
        <w:t>\t</w:t>
      </w:r>
      <w:r w:rsidRPr="00CE3E9B">
        <w:rPr>
          <w:rFonts w:ascii="David" w:eastAsia="Times New Roman" w:hAnsi="David" w:cs="David"/>
          <w:sz w:val="24"/>
          <w:szCs w:val="24"/>
          <w:rtl/>
        </w:rPr>
        <w:t xml:space="preserve"> ל </w:t>
      </w:r>
      <w:r w:rsidRPr="00CE3E9B">
        <w:rPr>
          <w:rFonts w:ascii="David" w:eastAsia="Times New Roman" w:hAnsi="David" w:cs="David"/>
          <w:sz w:val="24"/>
          <w:szCs w:val="24"/>
        </w:rPr>
        <w:t>\t</w:t>
      </w:r>
      <w:r w:rsidRPr="00CE3E9B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שימו לב</w:t>
      </w:r>
      <w:r w:rsidRPr="00CE3E9B">
        <w:rPr>
          <w:rFonts w:ascii="David" w:eastAsia="Times New Roman" w:hAnsi="David" w:cs="David"/>
          <w:sz w:val="24"/>
          <w:szCs w:val="24"/>
          <w:rtl/>
        </w:rPr>
        <w:t xml:space="preserve"> לרווח בין </w:t>
      </w:r>
    </w:p>
    <w:p w14:paraId="467B0501" w14:textId="77777777" w:rsidR="001A422E" w:rsidRPr="00D246D8" w:rsidRDefault="00BB6158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ו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הפלט עצמו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צריך להיות</w:t>
      </w:r>
      <w:r w:rsidR="009F591A">
        <w:rPr>
          <w:rFonts w:ascii="David" w:eastAsia="Times New Roman" w:hAnsi="David" w:cs="David"/>
          <w:sz w:val="24"/>
          <w:szCs w:val="24"/>
          <w:rtl/>
        </w:rPr>
        <w:t xml:space="preserve"> כמו בתמונה ופתרון ביה"ס</w:t>
      </w:r>
      <w:r w:rsidR="009F591A">
        <w:rPr>
          <w:rFonts w:ascii="David" w:eastAsia="Times New Roman" w:hAnsi="David" w:cs="David" w:hint="cs"/>
          <w:sz w:val="24"/>
          <w:szCs w:val="24"/>
          <w:rtl/>
        </w:rPr>
        <w:t xml:space="preserve">, </w:t>
      </w:r>
      <w:r w:rsidR="009F591A" w:rsidRPr="009F591A">
        <w:rPr>
          <w:rFonts w:ascii="David" w:eastAsia="Times New Roman" w:hAnsi="David" w:cs="David" w:hint="cs"/>
          <w:b/>
          <w:bCs/>
          <w:sz w:val="24"/>
          <w:szCs w:val="24"/>
          <w:rtl/>
        </w:rPr>
        <w:t>אחרת הבדיקה האוטומטית תיכשל.</w:t>
      </w:r>
    </w:p>
    <w:p w14:paraId="787BE3EE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שימו לב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שהשדה </w:t>
      </w:r>
      <w:r w:rsidRPr="00D246D8">
        <w:rPr>
          <w:rFonts w:ascii="David" w:eastAsia="Times New Roman" w:hAnsi="David" w:cs="David"/>
          <w:sz w:val="24"/>
          <w:szCs w:val="24"/>
        </w:rPr>
        <w:t>PPID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המודפס של </w:t>
      </w:r>
      <w:r w:rsidRPr="00D246D8">
        <w:rPr>
          <w:rFonts w:ascii="David" w:eastAsia="Times New Roman" w:hAnsi="David" w:cs="David"/>
          <w:sz w:val="24"/>
          <w:szCs w:val="24"/>
        </w:rPr>
        <w:t>INIT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צריך להיות 0 למרות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שבשדה המחזיק את </w:t>
      </w:r>
      <w:r w:rsidRPr="00D246D8">
        <w:rPr>
          <w:rFonts w:ascii="David" w:eastAsia="Times New Roman" w:hAnsi="David" w:cs="David"/>
          <w:sz w:val="24"/>
          <w:szCs w:val="24"/>
        </w:rPr>
        <w:t xml:space="preserve">PPID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ב </w:t>
      </w:r>
      <w:r w:rsidRPr="00D246D8">
        <w:rPr>
          <w:rFonts w:ascii="David" w:eastAsia="Times New Roman" w:hAnsi="David" w:cs="David"/>
          <w:sz w:val="24"/>
          <w:szCs w:val="24"/>
        </w:rPr>
        <w:t>PCB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יש מספר אחר, אנחנו מניחים שלאבא של התהליך ראשון במרחב המשתמש יש </w:t>
      </w:r>
      <w:r w:rsidRPr="00D246D8">
        <w:rPr>
          <w:rFonts w:ascii="David" w:eastAsia="Times New Roman" w:hAnsi="David" w:cs="David"/>
          <w:sz w:val="24"/>
          <w:szCs w:val="24"/>
        </w:rPr>
        <w:t xml:space="preserve">PID 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=0 , צריך לממש את זה במטלה ולמצוא את הדרך לזהות את  תהליך </w:t>
      </w:r>
      <w:r w:rsidRPr="00D246D8">
        <w:rPr>
          <w:rFonts w:ascii="David" w:eastAsia="Times New Roman" w:hAnsi="David" w:cs="David"/>
          <w:sz w:val="24"/>
          <w:szCs w:val="24"/>
        </w:rPr>
        <w:t>INIT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. אצל השאר בשדה המחזיק את </w:t>
      </w:r>
      <w:r w:rsidRPr="00D246D8">
        <w:rPr>
          <w:rFonts w:ascii="David" w:eastAsia="Times New Roman" w:hAnsi="David" w:cs="David"/>
          <w:sz w:val="24"/>
          <w:szCs w:val="24"/>
        </w:rPr>
        <w:t>PPID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מופיע </w:t>
      </w:r>
      <w:r w:rsidR="006F02E3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מספר </w:t>
      </w:r>
      <w:r w:rsidR="006F02E3" w:rsidRPr="00D246D8">
        <w:rPr>
          <w:rFonts w:ascii="David" w:eastAsia="Times New Roman" w:hAnsi="David" w:cs="David"/>
          <w:sz w:val="24"/>
          <w:szCs w:val="24"/>
          <w:rtl/>
        </w:rPr>
        <w:t>ה</w:t>
      </w:r>
      <w:r w:rsidRPr="00D246D8">
        <w:rPr>
          <w:rFonts w:ascii="David" w:eastAsia="Times New Roman" w:hAnsi="David" w:cs="David"/>
          <w:sz w:val="24"/>
          <w:szCs w:val="24"/>
          <w:rtl/>
        </w:rPr>
        <w:t>נכון.</w:t>
      </w:r>
    </w:p>
    <w:p w14:paraId="43E4293B" w14:textId="77777777" w:rsidR="001A422E" w:rsidRPr="00D246D8" w:rsidRDefault="001A422E" w:rsidP="005D03C5">
      <w:pPr>
        <w:pStyle w:val="ListParagraph"/>
        <w:numPr>
          <w:ilvl w:val="0"/>
          <w:numId w:val="22"/>
        </w:numPr>
        <w:shd w:val="clear" w:color="auto" w:fill="FFFFFF"/>
        <w:spacing w:after="57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צריך להדפיס את כל התהליכים הקיימים</w:t>
      </w:r>
      <w:r w:rsidR="006F02E3" w:rsidRPr="00D246D8">
        <w:rPr>
          <w:rFonts w:ascii="David" w:eastAsia="Times New Roman" w:hAnsi="David" w:cs="David"/>
          <w:sz w:val="24"/>
          <w:szCs w:val="24"/>
          <w:rtl/>
        </w:rPr>
        <w:t>(</w:t>
      </w:r>
      <w:r w:rsidR="006F02E3" w:rsidRPr="005D03C5">
        <w:rPr>
          <w:rFonts w:ascii="David" w:eastAsia="Times New Roman" w:hAnsi="David" w:cs="David"/>
          <w:b/>
          <w:bCs/>
          <w:sz w:val="24"/>
          <w:szCs w:val="24"/>
          <w:rtl/>
        </w:rPr>
        <w:t>שנוצרו</w:t>
      </w:r>
      <w:r w:rsidR="006F02E3" w:rsidRPr="00D246D8">
        <w:rPr>
          <w:rFonts w:ascii="David" w:eastAsia="Times New Roman" w:hAnsi="David" w:cs="David"/>
          <w:sz w:val="24"/>
          <w:szCs w:val="24"/>
          <w:rtl/>
        </w:rPr>
        <w:t xml:space="preserve"> במערכת, ללא שורות </w:t>
      </w:r>
      <w:r w:rsidR="005D03C5">
        <w:rPr>
          <w:rFonts w:ascii="David" w:eastAsia="Times New Roman" w:hAnsi="David" w:cs="David" w:hint="cs"/>
          <w:sz w:val="24"/>
          <w:szCs w:val="24"/>
          <w:rtl/>
        </w:rPr>
        <w:t>שלא משקפות את התהליכים הקיימים</w:t>
      </w:r>
      <w:r w:rsidR="006F02E3" w:rsidRPr="00D246D8">
        <w:rPr>
          <w:rFonts w:ascii="David" w:eastAsia="Times New Roman" w:hAnsi="David" w:cs="David"/>
          <w:sz w:val="24"/>
          <w:szCs w:val="24"/>
          <w:rtl/>
        </w:rPr>
        <w:t xml:space="preserve"> בטבלת התהליכים)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. בשביל פשטות ואחידות הבדיקה 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כל תהליך שלא נמצא במצב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RUNNING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אמיתי מודפס כ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SLEEPING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="006F02E3"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(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במשמעות </w:t>
      </w:r>
      <w:r w:rsidRPr="00D246D8">
        <w:rPr>
          <w:rFonts w:ascii="David" w:eastAsia="Times New Roman" w:hAnsi="David" w:cs="David"/>
          <w:b/>
          <w:bCs/>
          <w:sz w:val="24"/>
          <w:szCs w:val="24"/>
        </w:rPr>
        <w:t>NOT RUNNING</w:t>
      </w:r>
      <w:r w:rsidR="006F02E3"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)</w:t>
      </w: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.</w:t>
      </w:r>
    </w:p>
    <w:p w14:paraId="230E9B5F" w14:textId="77777777" w:rsidR="00F53B3A" w:rsidRPr="00D246D8" w:rsidRDefault="00F53B3A" w:rsidP="00F53B3A">
      <w:pPr>
        <w:pStyle w:val="ListParagraph"/>
        <w:shd w:val="clear" w:color="auto" w:fill="FFFFFF"/>
        <w:spacing w:after="57" w:line="240" w:lineRule="auto"/>
        <w:rPr>
          <w:rFonts w:ascii="David" w:eastAsia="Times New Roman" w:hAnsi="David" w:cs="David"/>
          <w:sz w:val="24"/>
          <w:szCs w:val="24"/>
          <w:rtl/>
        </w:rPr>
      </w:pPr>
    </w:p>
    <w:p w14:paraId="026B4450" w14:textId="77777777" w:rsidR="001A422E" w:rsidRPr="00D246D8" w:rsidRDefault="00F53B3A" w:rsidP="00F53B3A">
      <w:pPr>
        <w:pStyle w:val="ListParagraph"/>
        <w:shd w:val="clear" w:color="auto" w:fill="FFFFFF"/>
        <w:spacing w:after="57" w:line="240" w:lineRule="auto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D246D8">
        <w:rPr>
          <w:rFonts w:ascii="David" w:eastAsia="Times New Roman" w:hAnsi="David" w:cs="David"/>
          <w:b/>
          <w:bCs/>
          <w:sz w:val="28"/>
          <w:szCs w:val="28"/>
          <w:rtl/>
        </w:rPr>
        <w:t>שלבי הביצוע:</w:t>
      </w:r>
    </w:p>
    <w:p w14:paraId="68285866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תקראו את ההסבר על תהליך הוספת קריאת מערכת ל </w:t>
      </w:r>
      <w:r w:rsidRPr="00D246D8">
        <w:rPr>
          <w:rFonts w:ascii="David" w:eastAsia="Times New Roman" w:hAnsi="David" w:cs="David"/>
          <w:sz w:val="24"/>
          <w:szCs w:val="24"/>
        </w:rPr>
        <w:t>XV6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ואת תפקידים של הקבצים הרלוונטיים:</w:t>
      </w:r>
    </w:p>
    <w:p w14:paraId="6ED428C1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hyperlink r:id="rId14" w:history="1">
        <w:r w:rsidRPr="00D246D8">
          <w:rPr>
            <w:rStyle w:val="Hyperlink"/>
            <w:rFonts w:ascii="David" w:eastAsia="Times New Roman" w:hAnsi="David" w:cs="David"/>
            <w:sz w:val="24"/>
            <w:szCs w:val="24"/>
          </w:rPr>
          <w:t>https://viduniwickramarachchi.medium.com/add-a-new-system-call-in-xv6-5486c2437573</w:t>
        </w:r>
      </w:hyperlink>
      <w:r w:rsidRPr="00D246D8">
        <w:rPr>
          <w:rFonts w:ascii="David" w:eastAsia="Times New Roman" w:hAnsi="David" w:cs="David"/>
          <w:sz w:val="24"/>
          <w:szCs w:val="24"/>
          <w:rtl/>
        </w:rPr>
        <w:t xml:space="preserve">  הסבר הכי מתאים לצורכי המטלה בין מה שראיתי.</w:t>
      </w:r>
    </w:p>
    <w:p w14:paraId="5C2C73F1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שימו לב שבד"כ בקובץ 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sysproc.c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יש רק את "השלד" של קריאת המערכת שקורא לפונקציה עצמה שעושה את העבודה ונמצאת ב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proc.c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. בקישור למעלה קריאת המערכת קצרה מאוד, כמו שלד עצמו ולכן מיקמו אותה ב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sysproc.c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. בפתרון המטלה את הקוד ביצוע ממשי של קריאת המערכת צריך לשים ב </w:t>
      </w:r>
      <w:r w:rsidRPr="00D246D8">
        <w:rPr>
          <w:rFonts w:ascii="David" w:hAnsi="David" w:cs="David"/>
          <w:b/>
          <w:bCs/>
          <w:sz w:val="24"/>
          <w:szCs w:val="24"/>
          <w:shd w:val="clear" w:color="auto" w:fill="FFFFFF"/>
        </w:rPr>
        <w:t>proc.c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.</w:t>
      </w:r>
    </w:p>
    <w:p w14:paraId="3068B9E5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ומתוך:  </w:t>
      </w:r>
      <w:hyperlink r:id="rId15" w:history="1">
        <w:r w:rsidRPr="00D246D8">
          <w:rPr>
            <w:rStyle w:val="Hyperlink"/>
            <w:rFonts w:ascii="David" w:eastAsia="Times New Roman" w:hAnsi="David" w:cs="David"/>
            <w:sz w:val="24"/>
            <w:szCs w:val="24"/>
          </w:rPr>
          <w:t>https://www.ics.uci.edu/~aburtsev/238P/hw/hw5-syscall/hw5-syscall.html</w:t>
        </w:r>
      </w:hyperlink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14:paraId="3CB05BC3" w14:textId="77777777" w:rsidR="001A422E" w:rsidRPr="00D246D8" w:rsidRDefault="001A422E" w:rsidP="001A422E">
      <w:pPr>
        <w:pStyle w:val="Heading3"/>
        <w:shd w:val="clear" w:color="auto" w:fill="FFFFFF"/>
        <w:spacing w:before="0" w:after="120"/>
        <w:rPr>
          <w:rFonts w:ascii="David" w:hAnsi="David" w:cs="David"/>
          <w:rtl/>
        </w:rPr>
      </w:pPr>
      <w:r w:rsidRPr="00D246D8">
        <w:rPr>
          <w:rFonts w:ascii="David" w:hAnsi="David" w:cs="David"/>
          <w:sz w:val="24"/>
          <w:szCs w:val="24"/>
          <w:rtl/>
        </w:rPr>
        <w:t xml:space="preserve">     </w:t>
      </w:r>
      <w:r w:rsidR="004B557E">
        <w:rPr>
          <w:rFonts w:ascii="David" w:hAnsi="David" w:cs="David"/>
          <w:sz w:val="24"/>
          <w:szCs w:val="24"/>
          <w:rtl/>
        </w:rPr>
        <w:t xml:space="preserve">                      רק פתיח ו</w:t>
      </w:r>
      <w:r w:rsidR="004B557E">
        <w:rPr>
          <w:rFonts w:ascii="David" w:hAnsi="David" w:cs="David" w:hint="cs"/>
          <w:sz w:val="24"/>
          <w:szCs w:val="24"/>
          <w:rtl/>
        </w:rPr>
        <w:t>ה</w:t>
      </w:r>
      <w:r w:rsidRPr="00D246D8">
        <w:rPr>
          <w:rFonts w:ascii="David" w:hAnsi="David" w:cs="David"/>
          <w:sz w:val="24"/>
          <w:szCs w:val="24"/>
          <w:rtl/>
        </w:rPr>
        <w:t>קטע</w:t>
      </w:r>
      <w:r w:rsidR="004B557E">
        <w:rPr>
          <w:rFonts w:ascii="David" w:hAnsi="David" w:cs="David" w:hint="cs"/>
          <w:sz w:val="24"/>
          <w:szCs w:val="24"/>
          <w:rtl/>
        </w:rPr>
        <w:t xml:space="preserve"> </w:t>
      </w:r>
      <w:r w:rsidRPr="00D246D8">
        <w:rPr>
          <w:rFonts w:ascii="David" w:hAnsi="David" w:cs="David"/>
          <w:sz w:val="24"/>
          <w:szCs w:val="24"/>
          <w:rtl/>
        </w:rPr>
        <w:t xml:space="preserve"> </w:t>
      </w:r>
      <w:r w:rsidRPr="00D246D8">
        <w:rPr>
          <w:rFonts w:ascii="David" w:hAnsi="David" w:cs="David"/>
          <w:sz w:val="24"/>
          <w:szCs w:val="24"/>
        </w:rPr>
        <w:t>Considerations</w:t>
      </w:r>
      <w:r w:rsidRPr="00D246D8">
        <w:rPr>
          <w:rFonts w:ascii="David" w:hAnsi="David" w:cs="David"/>
          <w:rtl/>
        </w:rPr>
        <w:t xml:space="preserve"> .</w:t>
      </w:r>
    </w:p>
    <w:p w14:paraId="54BD0BF3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 w:rsidRPr="00D246D8">
        <w:rPr>
          <w:rFonts w:ascii="David" w:eastAsia="Times New Roman" w:hAnsi="David" w:cs="David"/>
          <w:b/>
          <w:bCs/>
          <w:sz w:val="24"/>
          <w:szCs w:val="24"/>
          <w:rtl/>
        </w:rPr>
        <w:t>שימו לב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שתהליך עשיית המטלה דומה, אבל שונה במקצת ממדריכים. </w:t>
      </w:r>
    </w:p>
    <w:p w14:paraId="73804762" w14:textId="77777777" w:rsidR="001A422E" w:rsidRPr="00D246D8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   המטרה להבין את התהליך ולהכיר את התפקיד של קבצים שונים.</w:t>
      </w:r>
    </w:p>
    <w:p w14:paraId="1B3F8034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תשנו את ה </w:t>
      </w:r>
      <w:r w:rsidRPr="00D246D8">
        <w:rPr>
          <w:rFonts w:ascii="David" w:eastAsia="Times New Roman" w:hAnsi="David" w:cs="David"/>
          <w:sz w:val="24"/>
          <w:szCs w:val="24"/>
        </w:rPr>
        <w:t>Makefile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בשביל שיתאים לשינויים. עדיף להכיר את השימוש הבסיסי ב </w:t>
      </w:r>
      <w:r w:rsidRPr="00D246D8">
        <w:rPr>
          <w:rFonts w:ascii="David" w:eastAsia="Times New Roman" w:hAnsi="David" w:cs="David"/>
          <w:sz w:val="24"/>
          <w:szCs w:val="24"/>
        </w:rPr>
        <w:t>Makefile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ולבצע את השינויים הנדרשים. במידת הצורך ניתן למצוא את </w:t>
      </w:r>
      <w:r w:rsidRPr="00D246D8">
        <w:rPr>
          <w:rFonts w:ascii="David" w:eastAsia="Times New Roman" w:hAnsi="David" w:cs="David"/>
          <w:sz w:val="24"/>
          <w:szCs w:val="24"/>
        </w:rPr>
        <w:t>Makefile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מתאים בתוך הקבצים של מערכת  </w:t>
      </w:r>
      <w:hyperlink r:id="rId16" w:history="1">
        <w:r w:rsidRPr="00D246D8">
          <w:rPr>
            <w:rFonts w:ascii="David" w:eastAsia="Times New Roman" w:hAnsi="David" w:cs="David"/>
            <w:color w:val="1F497D"/>
            <w:sz w:val="24"/>
            <w:szCs w:val="24"/>
          </w:rPr>
          <w:t>xv6-modified</w:t>
        </w:r>
      </w:hyperlink>
      <w:r w:rsidRPr="00D246D8">
        <w:rPr>
          <w:rFonts w:ascii="David" w:eastAsia="Times New Roman" w:hAnsi="David" w:cs="David"/>
          <w:sz w:val="24"/>
          <w:szCs w:val="24"/>
          <w:rtl/>
        </w:rPr>
        <w:t xml:space="preserve"> (קישור).</w:t>
      </w:r>
    </w:p>
    <w:p w14:paraId="6E25F945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אחרי ביצוע השינויים תריצו את המערכת מחדש, תבדקו שהמערכת החדשה(במקצת) מתפקדת כמצופה. תריצו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ותראו שהפלט תקין. </w:t>
      </w:r>
    </w:p>
    <w:p w14:paraId="41D8B69D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אחרי סיום המטלה צריכים להיות ברורים המושגים הבאים והבדלים ביניהם:</w:t>
      </w:r>
    </w:p>
    <w:p w14:paraId="31E28A44" w14:textId="77777777" w:rsidR="004B557E" w:rsidRDefault="001A422E" w:rsidP="001A422E">
      <w:pPr>
        <w:pStyle w:val="normal0"/>
        <w:bidi/>
        <w:spacing w:line="360" w:lineRule="auto"/>
        <w:ind w:left="1440"/>
        <w:rPr>
          <w:rFonts w:ascii="David" w:eastAsia="Times New Roman" w:hAnsi="David" w:cs="David" w:hint="cs"/>
          <w:sz w:val="24"/>
          <w:szCs w:val="24"/>
          <w:rtl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מצב גרעין, מצב משתמש, קריאת מערכת, למה בכלל במקרה שלנו יש צורך בקריאת מערכת ולא מספיק תוכנית המשתמש, מספר קריאת מערכת, ממשק לקריאת מערכת, אופן הפעלה </w:t>
      </w:r>
      <w:r w:rsidRPr="00D246D8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מעשית של קריאת מערכת(על פי מספר בעזרת </w:t>
      </w:r>
      <w:r w:rsidRPr="00D246D8">
        <w:rPr>
          <w:rFonts w:ascii="David" w:eastAsia="Times New Roman" w:hAnsi="David" w:cs="David"/>
          <w:sz w:val="24"/>
          <w:szCs w:val="24"/>
        </w:rPr>
        <w:t>INT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), למה קריאת מערכת מופעלת בעזרת </w:t>
      </w:r>
      <w:r w:rsidRPr="00D246D8">
        <w:rPr>
          <w:rFonts w:ascii="David" w:eastAsia="Times New Roman" w:hAnsi="David" w:cs="David"/>
          <w:sz w:val="24"/>
          <w:szCs w:val="24"/>
        </w:rPr>
        <w:t>INT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ולא סתם קריאה לפונקציה, פונקציה(קוד) המבצעת את קריאת מערכת, תוכנית המשתמש שמפעילה את קריאת המערכת. </w:t>
      </w:r>
    </w:p>
    <w:p w14:paraId="5ADF1563" w14:textId="77777777" w:rsidR="001A422E" w:rsidRPr="00D246D8" w:rsidRDefault="004B557E" w:rsidP="004B557E">
      <w:pPr>
        <w:pStyle w:val="normal0"/>
        <w:bidi/>
        <w:spacing w:line="360" w:lineRule="auto"/>
        <w:ind w:left="1440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חשוב 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לשים לב שב </w:t>
      </w:r>
      <w:r w:rsidR="001A422E" w:rsidRPr="00D246D8">
        <w:rPr>
          <w:rFonts w:ascii="David" w:eastAsia="Times New Roman" w:hAnsi="David" w:cs="David"/>
          <w:sz w:val="24"/>
          <w:szCs w:val="24"/>
        </w:rPr>
        <w:t>XV6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 xml:space="preserve"> יש 2 אימג'ים(</w:t>
      </w:r>
      <w:r w:rsidR="001A422E" w:rsidRPr="00D246D8">
        <w:rPr>
          <w:rFonts w:ascii="David" w:eastAsia="Times New Roman" w:hAnsi="David" w:cs="David"/>
          <w:sz w:val="24"/>
          <w:szCs w:val="24"/>
        </w:rPr>
        <w:t>IMAGES</w:t>
      </w:r>
      <w:r w:rsidR="001A422E" w:rsidRPr="00D246D8">
        <w:rPr>
          <w:rFonts w:ascii="David" w:eastAsia="Times New Roman" w:hAnsi="David" w:cs="David"/>
          <w:sz w:val="24"/>
          <w:szCs w:val="24"/>
          <w:rtl/>
        </w:rPr>
        <w:t>) שמדמים 2 מערכות קבצים, אחת של הגרעין והשנייה של מערכת עצמה עם אפשרות לשמור בה את הקבצים של משתמש.</w:t>
      </w:r>
    </w:p>
    <w:p w14:paraId="3B446A21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אופציונאלי, אבל חשוב מאוד: לדבג את עליית המערכת כמו שמוסבר בסרטון באתר ולעקוב אחרי השלבים של עליית הגרעין ומעבר למרחב המשתמש.</w:t>
      </w:r>
    </w:p>
    <w:p w14:paraId="4AA854CC" w14:textId="77777777" w:rsidR="001A422E" w:rsidRPr="00D246D8" w:rsidRDefault="001A422E" w:rsidP="001A422E">
      <w:pPr>
        <w:pStyle w:val="normal0"/>
        <w:numPr>
          <w:ilvl w:val="1"/>
          <w:numId w:val="19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אופציונאלי, אבל חשוב: להכיר את פעולת ה </w:t>
      </w:r>
      <w:r w:rsidRPr="00D246D8">
        <w:rPr>
          <w:rFonts w:ascii="David" w:eastAsia="Times New Roman" w:hAnsi="David" w:cs="David"/>
          <w:sz w:val="24"/>
          <w:szCs w:val="24"/>
        </w:rPr>
        <w:t>SHELL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של המערכת(קובץ </w:t>
      </w:r>
      <w:r w:rsidRPr="00D246D8">
        <w:rPr>
          <w:rFonts w:ascii="David" w:eastAsia="Times New Roman" w:hAnsi="David" w:cs="David"/>
          <w:sz w:val="24"/>
          <w:szCs w:val="24"/>
        </w:rPr>
        <w:t>sh.c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) ובפרט, זיהוי הפקודה, הבדל באופן ביצוע בין פקודות </w:t>
      </w:r>
      <w:r w:rsidRPr="00D246D8">
        <w:rPr>
          <w:rFonts w:ascii="David" w:eastAsia="Times New Roman" w:hAnsi="David" w:cs="David"/>
          <w:sz w:val="24"/>
          <w:szCs w:val="24"/>
        </w:rPr>
        <w:t>SHELL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(הפקודות הפנימיות) לבין פקודות המערכת (יצירת התהליך המבצע בעזרת </w:t>
      </w:r>
      <w:r w:rsidRPr="00D246D8">
        <w:rPr>
          <w:rFonts w:ascii="David" w:eastAsia="Times New Roman" w:hAnsi="David" w:cs="David"/>
          <w:sz w:val="24"/>
          <w:szCs w:val="24"/>
        </w:rPr>
        <w:t>FORK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והחלפת תוכנו לפקודת המערכת בעזרת </w:t>
      </w:r>
      <w:r w:rsidRPr="00D246D8">
        <w:rPr>
          <w:rFonts w:ascii="David" w:eastAsia="Times New Roman" w:hAnsi="David" w:cs="David"/>
          <w:sz w:val="24"/>
          <w:szCs w:val="24"/>
        </w:rPr>
        <w:t>EXEC</w:t>
      </w:r>
      <w:r w:rsidRPr="00D246D8">
        <w:rPr>
          <w:rFonts w:ascii="David" w:eastAsia="Times New Roman" w:hAnsi="David" w:cs="David"/>
          <w:sz w:val="24"/>
          <w:szCs w:val="24"/>
          <w:rtl/>
        </w:rPr>
        <w:t>).</w:t>
      </w:r>
    </w:p>
    <w:p w14:paraId="36C9E3A9" w14:textId="77777777" w:rsidR="001A422E" w:rsidRPr="00D246D8" w:rsidRDefault="0093140D" w:rsidP="001A422E">
      <w:pPr>
        <w:pStyle w:val="normal0"/>
        <w:bidi/>
        <w:spacing w:line="360" w:lineRule="auto"/>
        <w:rPr>
          <w:rFonts w:ascii="David" w:eastAsia="Times New Roman" w:hAnsi="David" w:cs="David"/>
          <w:bCs/>
          <w:sz w:val="24"/>
          <w:szCs w:val="24"/>
        </w:rPr>
      </w:pPr>
      <w:r>
        <w:rPr>
          <w:rFonts w:ascii="David" w:eastAsia="Times New Roman" w:hAnsi="David" w:cs="David" w:hint="cs"/>
          <w:bCs/>
          <w:sz w:val="24"/>
          <w:szCs w:val="24"/>
          <w:rtl/>
        </w:rPr>
        <w:t xml:space="preserve">  </w:t>
      </w:r>
      <w:r w:rsidR="001A422E" w:rsidRPr="00D246D8">
        <w:rPr>
          <w:rFonts w:ascii="David" w:eastAsia="Times New Roman" w:hAnsi="David" w:cs="David"/>
          <w:bCs/>
          <w:sz w:val="24"/>
          <w:szCs w:val="24"/>
          <w:rtl/>
        </w:rPr>
        <w:t>בדיקה סופית</w:t>
      </w:r>
    </w:p>
    <w:p w14:paraId="7A2FA428" w14:textId="77777777" w:rsidR="001A422E" w:rsidRPr="00D246D8" w:rsidRDefault="001A422E" w:rsidP="001A422E">
      <w:pPr>
        <w:pStyle w:val="normal0"/>
        <w:numPr>
          <w:ilvl w:val="0"/>
          <w:numId w:val="11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לאחר תיקון הבאג הריצו </w:t>
      </w:r>
      <w:r w:rsidRPr="00D246D8">
        <w:rPr>
          <w:rFonts w:ascii="David" w:eastAsia="Times New Roman" w:hAnsi="David" w:cs="David"/>
          <w:sz w:val="24"/>
          <w:szCs w:val="24"/>
        </w:rPr>
        <w:t>make clean; make qemu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. </w:t>
      </w:r>
    </w:p>
    <w:p w14:paraId="10B9839A" w14:textId="77777777" w:rsidR="001A422E" w:rsidRPr="00D246D8" w:rsidRDefault="001A422E" w:rsidP="001A422E">
      <w:pPr>
        <w:pStyle w:val="normal0"/>
        <w:bidi/>
        <w:spacing w:line="360" w:lineRule="auto"/>
        <w:ind w:left="720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וודאו בפעם נוספת שאתם מסוגלים להריץ את </w:t>
      </w:r>
      <w:r w:rsidRPr="00D246D8">
        <w:rPr>
          <w:rFonts w:ascii="David" w:eastAsia="Times New Roman" w:hAnsi="David" w:cs="David"/>
          <w:sz w:val="24"/>
          <w:szCs w:val="24"/>
        </w:rPr>
        <w:t>ps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ושפלט של הפקודה תקין</w:t>
      </w:r>
    </w:p>
    <w:p w14:paraId="37FA622B" w14:textId="77777777" w:rsidR="001A422E" w:rsidRPr="002649AF" w:rsidRDefault="001A422E" w:rsidP="002649AF">
      <w:pPr>
        <w:pStyle w:val="normal0"/>
        <w:numPr>
          <w:ilvl w:val="0"/>
          <w:numId w:val="11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כעת המשיכו לבדיקות </w:t>
      </w:r>
      <w:r w:rsidRPr="00D246D8">
        <w:rPr>
          <w:rFonts w:ascii="David" w:eastAsia="Times New Roman" w:hAnsi="David" w:cs="David"/>
          <w:sz w:val="24"/>
          <w:szCs w:val="24"/>
        </w:rPr>
        <w:t>regression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שמטרתן לוודא כי כל הבדיקות (</w:t>
      </w:r>
      <w:r w:rsidRPr="00D246D8">
        <w:rPr>
          <w:rFonts w:ascii="David" w:eastAsia="Times New Roman" w:hAnsi="David" w:cs="David"/>
          <w:sz w:val="24"/>
          <w:szCs w:val="24"/>
        </w:rPr>
        <w:t>tests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) עוברים בהצלחה. לשם כך כבו את </w:t>
      </w:r>
      <w:r w:rsidRPr="00D246D8">
        <w:rPr>
          <w:rFonts w:ascii="David" w:eastAsia="Times New Roman" w:hAnsi="David" w:cs="David"/>
          <w:sz w:val="24"/>
          <w:szCs w:val="24"/>
        </w:rPr>
        <w:t>QEMU</w:t>
      </w:r>
      <w:r w:rsidRPr="00D246D8">
        <w:rPr>
          <w:rFonts w:ascii="David" w:eastAsia="Times New Roman" w:hAnsi="David" w:cs="David"/>
          <w:sz w:val="24"/>
          <w:szCs w:val="24"/>
          <w:rtl/>
        </w:rPr>
        <w:t>.</w:t>
      </w:r>
    </w:p>
    <w:p w14:paraId="1B94E071" w14:textId="77777777" w:rsidR="001A422E" w:rsidRPr="004B557E" w:rsidRDefault="001A422E" w:rsidP="00901503">
      <w:pPr>
        <w:pStyle w:val="normal0"/>
        <w:numPr>
          <w:ilvl w:val="0"/>
          <w:numId w:val="11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הריצו משורת הפקודה של מערכת </w:t>
      </w:r>
      <w:r w:rsidRPr="00D246D8">
        <w:rPr>
          <w:rFonts w:ascii="David" w:eastAsia="Times New Roman" w:hAnsi="David" w:cs="David"/>
          <w:sz w:val="24"/>
          <w:szCs w:val="24"/>
        </w:rPr>
        <w:t>ubuntu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CF4CF5">
        <w:rPr>
          <w:rFonts w:ascii="David" w:eastAsia="Times New Roman" w:hAnsi="David" w:cs="David" w:hint="cs"/>
          <w:sz w:val="24"/>
          <w:szCs w:val="24"/>
          <w:rtl/>
        </w:rPr>
        <w:t>2</w:t>
      </w:r>
      <w:r w:rsidR="00901503">
        <w:rPr>
          <w:rFonts w:ascii="David" w:eastAsia="Times New Roman" w:hAnsi="David" w:cs="David" w:hint="cs"/>
          <w:sz w:val="24"/>
          <w:szCs w:val="24"/>
          <w:rtl/>
        </w:rPr>
        <w:t>4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.04 </w:t>
      </w:r>
      <w:r w:rsidRPr="004B557E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מתוך התיקייה של </w:t>
      </w:r>
      <w:r w:rsidRPr="004B557E">
        <w:rPr>
          <w:rFonts w:ascii="David" w:eastAsia="Times New Roman" w:hAnsi="David" w:cs="David"/>
          <w:b/>
          <w:bCs/>
          <w:sz w:val="24"/>
          <w:szCs w:val="24"/>
        </w:rPr>
        <w:t>xv6</w:t>
      </w:r>
      <w:r w:rsidRPr="004B557E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D246D8">
        <w:rPr>
          <w:rFonts w:ascii="David" w:eastAsia="Times New Roman" w:hAnsi="David" w:cs="David"/>
          <w:sz w:val="24"/>
          <w:szCs w:val="24"/>
          <w:rtl/>
        </w:rPr>
        <w:t>פקודה הבאה:</w:t>
      </w:r>
    </w:p>
    <w:tbl>
      <w:tblPr>
        <w:bidiVisual/>
        <w:tblW w:w="7545" w:type="dxa"/>
        <w:tblInd w:w="8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45"/>
      </w:tblGrid>
      <w:tr w:rsidR="001A422E" w:rsidRPr="00D246D8" w14:paraId="0FC11DDA" w14:textId="77777777" w:rsidTr="004E1FE2"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1A34" w14:textId="77777777" w:rsidR="001A422E" w:rsidRPr="00D246D8" w:rsidRDefault="001A422E" w:rsidP="004E1FE2">
            <w:pPr>
              <w:pStyle w:val="normal0"/>
              <w:spacing w:line="360" w:lineRule="auto"/>
              <w:jc w:val="center"/>
              <w:rPr>
                <w:rFonts w:ascii="David" w:eastAsia="Times New Roman" w:hAnsi="David" w:cs="David"/>
                <w:sz w:val="24"/>
                <w:szCs w:val="24"/>
              </w:rPr>
            </w:pPr>
            <w:r w:rsidRPr="00D246D8">
              <w:rPr>
                <w:rFonts w:ascii="David" w:eastAsia="Times New Roman" w:hAnsi="David" w:cs="David"/>
                <w:sz w:val="24"/>
                <w:szCs w:val="24"/>
              </w:rPr>
              <w:t>./runtests.exp my.log</w:t>
            </w:r>
          </w:p>
        </w:tc>
      </w:tr>
    </w:tbl>
    <w:p w14:paraId="7EA2E951" w14:textId="77777777" w:rsidR="001A422E" w:rsidRPr="00D246D8" w:rsidRDefault="004B557E" w:rsidP="001A422E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            אם צריך, תתנו הרשאות הרצה לקובץ </w:t>
      </w:r>
      <w:r w:rsidRPr="00D246D8">
        <w:rPr>
          <w:rFonts w:ascii="David" w:eastAsia="Times New Roman" w:hAnsi="David" w:cs="David"/>
          <w:sz w:val="24"/>
          <w:szCs w:val="24"/>
        </w:rPr>
        <w:t>runtests.exp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.</w:t>
      </w:r>
    </w:p>
    <w:p w14:paraId="4ADDC050" w14:textId="77777777" w:rsidR="001A422E" w:rsidRPr="004B557E" w:rsidRDefault="001A422E" w:rsidP="004B557E">
      <w:pPr>
        <w:pStyle w:val="normal0"/>
        <w:numPr>
          <w:ilvl w:val="0"/>
          <w:numId w:val="11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>ודאו כי תוכנת סקריפט יצאה עם סטאטוס 0 מיד לאחר סיומה(ערך הסיום נכתב גם לקובץ).</w:t>
      </w:r>
    </w:p>
    <w:tbl>
      <w:tblPr>
        <w:bidiVisual/>
        <w:tblW w:w="7481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1"/>
      </w:tblGrid>
      <w:tr w:rsidR="001A422E" w:rsidRPr="00D246D8" w14:paraId="0BDC283E" w14:textId="77777777" w:rsidTr="004E1FE2">
        <w:tc>
          <w:tcPr>
            <w:tcW w:w="7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8884" w14:textId="77777777" w:rsidR="001A422E" w:rsidRPr="00D246D8" w:rsidRDefault="001A422E" w:rsidP="004E1FE2">
            <w:pPr>
              <w:pStyle w:val="normal0"/>
              <w:widowControl w:val="0"/>
              <w:spacing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D246D8">
              <w:rPr>
                <w:rFonts w:ascii="David" w:eastAsia="Times New Roman" w:hAnsi="David" w:cs="David"/>
                <w:sz w:val="24"/>
                <w:szCs w:val="24"/>
              </w:rPr>
              <w:t>$ echo $?</w:t>
            </w:r>
          </w:p>
          <w:p w14:paraId="5FAD066B" w14:textId="77777777" w:rsidR="001A422E" w:rsidRPr="00D246D8" w:rsidRDefault="001A422E" w:rsidP="004E1FE2">
            <w:pPr>
              <w:pStyle w:val="normal0"/>
              <w:widowControl w:val="0"/>
              <w:spacing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D246D8">
              <w:rPr>
                <w:rFonts w:ascii="David" w:eastAsia="Times New Roman" w:hAnsi="David" w:cs="David"/>
                <w:sz w:val="24"/>
                <w:szCs w:val="24"/>
              </w:rPr>
              <w:t>0</w:t>
            </w:r>
          </w:p>
        </w:tc>
      </w:tr>
    </w:tbl>
    <w:p w14:paraId="18007F2F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</w:p>
    <w:p w14:paraId="661BEB70" w14:textId="77777777" w:rsidR="001A422E" w:rsidRPr="00D246D8" w:rsidRDefault="001A422E" w:rsidP="001A422E">
      <w:pPr>
        <w:pStyle w:val="normal0"/>
        <w:numPr>
          <w:ilvl w:val="0"/>
          <w:numId w:val="11"/>
        </w:numPr>
        <w:bidi/>
        <w:spacing w:line="360" w:lineRule="auto"/>
        <w:rPr>
          <w:rFonts w:ascii="David" w:eastAsia="Times New Roman" w:hAnsi="David" w:cs="David"/>
          <w:sz w:val="24"/>
          <w:szCs w:val="24"/>
        </w:rPr>
      </w:pPr>
      <w:r w:rsidRPr="00D246D8">
        <w:rPr>
          <w:rFonts w:ascii="David" w:eastAsia="Times New Roman" w:hAnsi="David" w:cs="David"/>
          <w:sz w:val="24"/>
          <w:szCs w:val="24"/>
          <w:rtl/>
        </w:rPr>
        <w:t xml:space="preserve">להכרות כללית עם </w:t>
      </w:r>
      <w:r w:rsidRPr="00D246D8">
        <w:rPr>
          <w:rFonts w:ascii="David" w:eastAsia="Times New Roman" w:hAnsi="David" w:cs="David"/>
          <w:sz w:val="24"/>
          <w:szCs w:val="24"/>
        </w:rPr>
        <w:t>expect</w:t>
      </w:r>
      <w:r w:rsidRPr="00D246D8">
        <w:rPr>
          <w:rFonts w:ascii="David" w:eastAsia="Times New Roman" w:hAnsi="David" w:cs="David"/>
          <w:sz w:val="24"/>
          <w:szCs w:val="24"/>
          <w:rtl/>
        </w:rPr>
        <w:t xml:space="preserve"> מומלץ(לא חובה) לקרוא את פרק ד' של "חומר רקע".</w:t>
      </w:r>
    </w:p>
    <w:p w14:paraId="58241ED3" w14:textId="77777777" w:rsidR="001A422E" w:rsidRPr="00B85D10" w:rsidRDefault="001A422E" w:rsidP="001A422E">
      <w:pPr>
        <w:pStyle w:val="normal0"/>
        <w:keepNext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  <w:u w:val="single"/>
        </w:rPr>
      </w:pPr>
      <w:r w:rsidRPr="00B85D10">
        <w:rPr>
          <w:rFonts w:ascii="David" w:eastAsia="David" w:hAnsi="David" w:cs="David"/>
          <w:bCs/>
          <w:sz w:val="24"/>
          <w:szCs w:val="24"/>
          <w:rtl/>
        </w:rPr>
        <w:t>פתרון ביה"ס</w:t>
      </w:r>
    </w:p>
    <w:p w14:paraId="7CBF5725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להריץ מתוך תיקיית הממ"ן את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</w:rPr>
        <w:t xml:space="preserve">make clean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ו אחריו  </w:t>
      </w:r>
      <w:r w:rsidRPr="00D246D8">
        <w:rPr>
          <w:rFonts w:ascii="David" w:hAnsi="David" w:cs="David"/>
          <w:color w:val="333333"/>
          <w:sz w:val="24"/>
          <w:szCs w:val="24"/>
          <w:shd w:val="clear" w:color="auto" w:fill="FFFFFF"/>
        </w:rPr>
        <w:t>  make qemuss</w:t>
      </w:r>
    </w:p>
    <w:p w14:paraId="537F261E" w14:textId="77777777" w:rsidR="00F53B3A" w:rsidRPr="00D246D8" w:rsidRDefault="00F53B3A" w:rsidP="001A422E">
      <w:pPr>
        <w:pStyle w:val="normal0"/>
        <w:keepNext/>
        <w:bidi/>
        <w:spacing w:line="360" w:lineRule="auto"/>
        <w:rPr>
          <w:rFonts w:ascii="David" w:eastAsia="David" w:hAnsi="David" w:cs="David"/>
          <w:bCs/>
          <w:sz w:val="24"/>
          <w:szCs w:val="24"/>
          <w:rtl/>
        </w:rPr>
      </w:pPr>
    </w:p>
    <w:p w14:paraId="4FE63A85" w14:textId="77777777" w:rsidR="001A422E" w:rsidRPr="00D246D8" w:rsidRDefault="001A422E" w:rsidP="00F53B3A">
      <w:pPr>
        <w:pStyle w:val="normal0"/>
        <w:keepNext/>
        <w:bidi/>
        <w:spacing w:line="360" w:lineRule="auto"/>
        <w:rPr>
          <w:rFonts w:ascii="David" w:eastAsia="David" w:hAnsi="David" w:cs="David"/>
          <w:bCs/>
          <w:sz w:val="28"/>
          <w:szCs w:val="28"/>
        </w:rPr>
      </w:pPr>
      <w:r w:rsidRPr="00D246D8">
        <w:rPr>
          <w:rFonts w:ascii="David" w:eastAsia="David" w:hAnsi="David" w:cs="David"/>
          <w:bCs/>
          <w:sz w:val="28"/>
          <w:szCs w:val="28"/>
          <w:rtl/>
        </w:rPr>
        <w:t xml:space="preserve">הגשה </w:t>
      </w:r>
      <w:r w:rsidR="00C2567A">
        <w:rPr>
          <w:rFonts w:ascii="David" w:eastAsia="David" w:hAnsi="David" w:cs="David" w:hint="cs"/>
          <w:bCs/>
          <w:sz w:val="28"/>
          <w:szCs w:val="28"/>
          <w:rtl/>
        </w:rPr>
        <w:t>בזיפ</w:t>
      </w:r>
      <w:r w:rsidR="004B557E">
        <w:rPr>
          <w:rFonts w:ascii="David" w:eastAsia="David" w:hAnsi="David" w:cs="David" w:hint="cs"/>
          <w:bCs/>
          <w:sz w:val="28"/>
          <w:szCs w:val="28"/>
          <w:rtl/>
        </w:rPr>
        <w:t xml:space="preserve"> אחד ביחד עם החלק העיוני!</w:t>
      </w:r>
    </w:p>
    <w:p w14:paraId="4E5FD030" w14:textId="77777777" w:rsidR="001A422E" w:rsidRPr="00D246D8" w:rsidRDefault="001A422E" w:rsidP="001A422E">
      <w:pPr>
        <w:pStyle w:val="normal0"/>
        <w:bidi/>
        <w:spacing w:line="360" w:lineRule="auto"/>
        <w:ind w:right="1056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יש להגיש אך ורק את הקבצים שהיה צורך לשנות/להוסיף:</w:t>
      </w:r>
    </w:p>
    <w:p w14:paraId="4CC2B367" w14:textId="77777777" w:rsidR="001A422E" w:rsidRPr="00D246D8" w:rsidRDefault="001A422E" w:rsidP="001A422E">
      <w:pPr>
        <w:pStyle w:val="normal0"/>
        <w:bidi/>
        <w:spacing w:line="360" w:lineRule="auto"/>
        <w:ind w:right="1056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(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hAnsi="David" w:cs="David"/>
          <w:b/>
          <w:bCs/>
          <w:shd w:val="clear" w:color="auto" w:fill="FFFFFF"/>
        </w:rPr>
        <w:t>defs.h</w:t>
      </w:r>
      <w:r w:rsidRPr="00D246D8">
        <w:rPr>
          <w:rFonts w:ascii="David" w:eastAsia="David" w:hAnsi="David" w:cs="David"/>
          <w:b/>
          <w:bCs/>
        </w:rPr>
        <w:t xml:space="preserve"> ,</w:t>
      </w:r>
      <w:r w:rsidRPr="00D246D8">
        <w:rPr>
          <w:rFonts w:ascii="David" w:hAnsi="David" w:cs="David"/>
          <w:b/>
          <w:bCs/>
          <w:shd w:val="clear" w:color="auto" w:fill="FFFFFF"/>
        </w:rPr>
        <w:t xml:space="preserve"> user.h</w:t>
      </w:r>
      <w:r w:rsidRPr="00D246D8">
        <w:rPr>
          <w:rFonts w:ascii="David" w:eastAsia="David" w:hAnsi="David" w:cs="David"/>
          <w:b/>
          <w:bCs/>
        </w:rPr>
        <w:t xml:space="preserve"> , </w:t>
      </w:r>
      <w:r w:rsidRPr="00D246D8">
        <w:rPr>
          <w:rFonts w:ascii="David" w:hAnsi="David" w:cs="David"/>
          <w:b/>
          <w:bCs/>
          <w:shd w:val="clear" w:color="auto" w:fill="FFFFFF"/>
        </w:rPr>
        <w:t>sysproc.c</w:t>
      </w:r>
      <w:r w:rsidRPr="00D246D8">
        <w:rPr>
          <w:rFonts w:ascii="David" w:eastAsia="David" w:hAnsi="David" w:cs="David"/>
          <w:b/>
          <w:bCs/>
        </w:rPr>
        <w:t xml:space="preserve"> ,</w:t>
      </w:r>
      <w:r w:rsidRPr="00D246D8">
        <w:rPr>
          <w:rFonts w:ascii="David" w:hAnsi="David" w:cs="David"/>
          <w:b/>
          <w:bCs/>
          <w:shd w:val="clear" w:color="auto" w:fill="FFFFFF"/>
        </w:rPr>
        <w:t xml:space="preserve"> usys.S</w:t>
      </w:r>
      <w:r w:rsidRPr="00D246D8">
        <w:rPr>
          <w:rFonts w:ascii="David" w:eastAsia="David" w:hAnsi="David" w:cs="David"/>
          <w:b/>
          <w:bCs/>
        </w:rPr>
        <w:t xml:space="preserve"> , </w:t>
      </w:r>
      <w:r w:rsidRPr="00D246D8">
        <w:rPr>
          <w:rFonts w:ascii="David" w:hAnsi="David" w:cs="David"/>
          <w:b/>
          <w:bCs/>
          <w:shd w:val="clear" w:color="auto" w:fill="FFFFFF"/>
        </w:rPr>
        <w:t>syscall.c</w:t>
      </w:r>
      <w:r w:rsidRPr="00D246D8">
        <w:rPr>
          <w:rFonts w:ascii="David" w:eastAsia="David" w:hAnsi="David" w:cs="David"/>
          <w:b/>
          <w:bCs/>
        </w:rPr>
        <w:t xml:space="preserve"> , </w:t>
      </w:r>
      <w:r w:rsidRPr="00D246D8">
        <w:rPr>
          <w:rFonts w:ascii="David" w:hAnsi="David" w:cs="David"/>
          <w:b/>
          <w:bCs/>
          <w:shd w:val="clear" w:color="auto" w:fill="FFFFFF"/>
        </w:rPr>
        <w:t>proc.c</w:t>
      </w:r>
      <w:r w:rsidRPr="00D246D8">
        <w:rPr>
          <w:rFonts w:ascii="David" w:eastAsia="David" w:hAnsi="David" w:cs="David"/>
          <w:b/>
          <w:bCs/>
        </w:rPr>
        <w:t xml:space="preserve"> , </w:t>
      </w:r>
      <w:r w:rsidRPr="00D246D8">
        <w:rPr>
          <w:rFonts w:ascii="David" w:hAnsi="David" w:cs="David"/>
          <w:b/>
          <w:bCs/>
          <w:shd w:val="clear" w:color="auto" w:fill="FFFFFF"/>
        </w:rPr>
        <w:t>ps.c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ו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Makefile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b/>
          <w:bCs/>
          <w:sz w:val="28"/>
          <w:szCs w:val="28"/>
          <w:rtl/>
        </w:rPr>
        <w:t>בלבד.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64695AD2" w14:textId="77777777" w:rsidR="001A422E" w:rsidRPr="00D246D8" w:rsidRDefault="001A422E" w:rsidP="00B85D10">
      <w:pPr>
        <w:pStyle w:val="normal0"/>
        <w:bidi/>
        <w:ind w:right="1056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אין להגיש קבצים נוספים ו/או מקומפלים. ראה הוראות הגשה כלליות בחוברת הקורס.</w:t>
      </w:r>
    </w:p>
    <w:p w14:paraId="38CE136A" w14:textId="77777777" w:rsidR="00A554A5" w:rsidRDefault="001A422E" w:rsidP="00A554A5">
      <w:pPr>
        <w:pStyle w:val="normal0"/>
        <w:keepNext/>
        <w:bidi/>
        <w:jc w:val="both"/>
        <w:rPr>
          <w:rFonts w:ascii="David" w:eastAsia="David" w:hAnsi="David" w:cs="David" w:hint="cs"/>
          <w:sz w:val="24"/>
          <w:szCs w:val="24"/>
          <w:u w:val="single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את הקובץ/הקבצים המוגש/ים יש לשים בקובץ ארכיון בשם </w:t>
      </w:r>
      <w:r w:rsidRPr="00D246D8">
        <w:rPr>
          <w:rFonts w:ascii="David" w:eastAsia="David" w:hAnsi="David" w:cs="David"/>
          <w:sz w:val="24"/>
          <w:szCs w:val="24"/>
        </w:rPr>
        <w:t>exYZ.zip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 (כאשר </w:t>
      </w:r>
      <w:r w:rsidRPr="00D246D8">
        <w:rPr>
          <w:rFonts w:ascii="David" w:eastAsia="David" w:hAnsi="David" w:cs="David"/>
          <w:sz w:val="24"/>
          <w:szCs w:val="24"/>
        </w:rPr>
        <w:t>YZ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הנו מספר המטלה). עדיף </w:t>
      </w:r>
      <w:r w:rsidR="002716BF" w:rsidRPr="00D246D8">
        <w:rPr>
          <w:rFonts w:ascii="David" w:eastAsia="David" w:hAnsi="David" w:cs="David"/>
          <w:sz w:val="24"/>
          <w:szCs w:val="24"/>
          <w:rtl/>
        </w:rPr>
        <w:t>ל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הכין את הארכיון בפורמט זיפ </w:t>
      </w:r>
      <w:r w:rsidRPr="00D246D8">
        <w:rPr>
          <w:rFonts w:ascii="David" w:eastAsia="David" w:hAnsi="David" w:cs="David"/>
          <w:sz w:val="24"/>
          <w:szCs w:val="24"/>
        </w:rPr>
        <w:t>ZIP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ב </w:t>
      </w:r>
      <w:r w:rsidRPr="00D246D8">
        <w:rPr>
          <w:rFonts w:ascii="David" w:eastAsia="David" w:hAnsi="David" w:cs="David"/>
          <w:sz w:val="24"/>
          <w:szCs w:val="24"/>
        </w:rPr>
        <w:t>WINDOWS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. אם אין אפשרות, ע"י הרצת הפקודה הבאה משורת הפקודה של </w:t>
      </w:r>
      <w:r w:rsidRPr="00D246D8">
        <w:rPr>
          <w:rFonts w:ascii="David" w:eastAsia="David" w:hAnsi="David" w:cs="David"/>
          <w:sz w:val="24"/>
          <w:szCs w:val="24"/>
        </w:rPr>
        <w:t>Ubuntu</w:t>
      </w:r>
      <w:r w:rsidRPr="00D246D8">
        <w:rPr>
          <w:rFonts w:ascii="David" w:eastAsia="David" w:hAnsi="David" w:cs="David"/>
          <w:sz w:val="24"/>
          <w:szCs w:val="24"/>
          <w:rtl/>
        </w:rPr>
        <w:t>:</w:t>
      </w:r>
      <w:r w:rsidRPr="00D246D8">
        <w:rPr>
          <w:rFonts w:ascii="David" w:eastAsia="David" w:hAnsi="David" w:cs="David"/>
          <w:sz w:val="24"/>
          <w:szCs w:val="24"/>
        </w:rPr>
        <w:t xml:space="preserve"> zip exYZ.zip &lt;exYZ files&gt; </w:t>
      </w:r>
    </w:p>
    <w:p w14:paraId="54CB9D47" w14:textId="77777777" w:rsidR="00A554A5" w:rsidRPr="00D246D8" w:rsidRDefault="00A554A5" w:rsidP="00A554A5">
      <w:pPr>
        <w:pStyle w:val="normal0"/>
        <w:keepNext/>
        <w:bidi/>
        <w:jc w:val="both"/>
        <w:rPr>
          <w:rFonts w:ascii="David" w:eastAsia="David" w:hAnsi="David" w:cs="David"/>
          <w:sz w:val="24"/>
          <w:szCs w:val="24"/>
          <w:u w:val="single"/>
        </w:rPr>
      </w:pPr>
      <w:r w:rsidRPr="00B85D10">
        <w:rPr>
          <w:rFonts w:ascii="David" w:eastAsia="David" w:hAnsi="David" w:cs="David"/>
          <w:b/>
          <w:bCs/>
          <w:i/>
          <w:sz w:val="24"/>
          <w:szCs w:val="24"/>
          <w:u w:val="single"/>
          <w:rtl/>
        </w:rPr>
        <w:t>הערה חשובה:</w:t>
      </w:r>
      <w:r w:rsidRPr="00D246D8">
        <w:rPr>
          <w:rFonts w:ascii="David" w:eastAsia="David" w:hAnsi="David" w:cs="David"/>
          <w:i/>
          <w:sz w:val="24"/>
          <w:szCs w:val="24"/>
          <w:u w:val="single"/>
          <w:rtl/>
        </w:rPr>
        <w:t xml:space="preserve"> בתוך כל קובץ קוד שאתם מגישים יש לכלול כותרת(בהערה) הכוללת תיאור הקובץ, שם הסטודנט ומספר ת.ז.</w:t>
      </w:r>
    </w:p>
    <w:p w14:paraId="225D897B" w14:textId="77777777" w:rsidR="001A422E" w:rsidRPr="00A554A5" w:rsidRDefault="001A422E" w:rsidP="00B85D10">
      <w:pPr>
        <w:pStyle w:val="normal0"/>
        <w:bidi/>
        <w:rPr>
          <w:rFonts w:ascii="David" w:eastAsia="David" w:hAnsi="David" w:cs="David"/>
          <w:sz w:val="24"/>
          <w:szCs w:val="24"/>
          <w:u w:val="single"/>
        </w:rPr>
      </w:pPr>
    </w:p>
    <w:p w14:paraId="7970019B" w14:textId="77777777" w:rsidR="001A422E" w:rsidRPr="0093140D" w:rsidRDefault="001A422E" w:rsidP="001A422E">
      <w:pPr>
        <w:pStyle w:val="normal0"/>
        <w:keepNext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  <w:u w:val="single"/>
        </w:rPr>
      </w:pPr>
      <w:r w:rsidRPr="0093140D">
        <w:rPr>
          <w:rFonts w:ascii="David" w:eastAsia="David" w:hAnsi="David" w:cs="David"/>
          <w:bCs/>
          <w:sz w:val="24"/>
          <w:szCs w:val="24"/>
          <w:rtl/>
        </w:rPr>
        <w:lastRenderedPageBreak/>
        <w:t>בדיקה לאחר הגשה</w:t>
      </w:r>
    </w:p>
    <w:p w14:paraId="58FA93EA" w14:textId="77777777" w:rsidR="001A422E" w:rsidRPr="00D246D8" w:rsidRDefault="001A422E" w:rsidP="0093140D">
      <w:pPr>
        <w:pStyle w:val="normal0"/>
        <w:keepNext/>
        <w:bidi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>לאחר ההגשה  יש להוריד את המטלה (חלק מעשי/עיוני) משרת האו"פ למחשב האישי' לבדוק תקינות של הקבצים המוגשים (לדוגמא, שניתן לקרוא אותם). בנוסף, הבדיקה של החלק המעשי תכלול את הצעדים הבאים:</w:t>
      </w:r>
    </w:p>
    <w:p w14:paraId="2009548C" w14:textId="77777777" w:rsidR="001A422E" w:rsidRPr="00D246D8" w:rsidRDefault="001A422E" w:rsidP="0093140D">
      <w:pPr>
        <w:pStyle w:val="normal0"/>
        <w:numPr>
          <w:ilvl w:val="0"/>
          <w:numId w:val="17"/>
        </w:numPr>
        <w:bidi/>
        <w:jc w:val="both"/>
        <w:rPr>
          <w:rFonts w:ascii="David" w:eastAsia="David" w:hAnsi="David" w:cs="David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פתיחת ארכיון  </w:t>
      </w:r>
      <w:r w:rsidRPr="00D246D8">
        <w:rPr>
          <w:rFonts w:ascii="David" w:eastAsia="David" w:hAnsi="David" w:cs="David"/>
          <w:i/>
          <w:sz w:val="24"/>
          <w:szCs w:val="24"/>
        </w:rPr>
        <w:t>exXY.zip</w:t>
      </w: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 בספרייה חדשה ( </w:t>
      </w:r>
      <w:r w:rsidRPr="00D246D8">
        <w:rPr>
          <w:rFonts w:ascii="David" w:eastAsia="David" w:hAnsi="David" w:cs="David"/>
          <w:i/>
          <w:sz w:val="24"/>
          <w:szCs w:val="24"/>
        </w:rPr>
        <w:t>new folder</w:t>
      </w:r>
      <w:r w:rsidRPr="00D246D8">
        <w:rPr>
          <w:rFonts w:ascii="David" w:eastAsia="David" w:hAnsi="David" w:cs="David"/>
          <w:rtl/>
        </w:rPr>
        <w:t>) .</w:t>
      </w:r>
    </w:p>
    <w:p w14:paraId="20FD3EDA" w14:textId="77777777" w:rsidR="001A422E" w:rsidRPr="00D246D8" w:rsidRDefault="001A422E" w:rsidP="0093140D">
      <w:pPr>
        <w:pStyle w:val="normal0"/>
        <w:numPr>
          <w:ilvl w:val="0"/>
          <w:numId w:val="17"/>
        </w:numPr>
        <w:bidi/>
        <w:jc w:val="both"/>
        <w:rPr>
          <w:rFonts w:ascii="David" w:eastAsia="David" w:hAnsi="David" w:cs="David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יצירת ספריה חדשה עם הקוד המקורי של  </w:t>
      </w:r>
      <w:r w:rsidRPr="00D246D8">
        <w:rPr>
          <w:rFonts w:ascii="David" w:eastAsia="David" w:hAnsi="David" w:cs="David"/>
          <w:i/>
          <w:sz w:val="24"/>
          <w:szCs w:val="24"/>
        </w:rPr>
        <w:t>xv6</w:t>
      </w:r>
    </w:p>
    <w:p w14:paraId="2E60E951" w14:textId="77777777" w:rsidR="001A422E" w:rsidRPr="00D246D8" w:rsidRDefault="001A422E" w:rsidP="0093140D">
      <w:pPr>
        <w:pStyle w:val="normal0"/>
        <w:numPr>
          <w:ilvl w:val="0"/>
          <w:numId w:val="17"/>
        </w:numPr>
        <w:bidi/>
        <w:jc w:val="both"/>
        <w:rPr>
          <w:rFonts w:ascii="David" w:eastAsia="David" w:hAnsi="David" w:cs="David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העתקת הקובץ המוגש לספרייה עם הקוד המקורי של  </w:t>
      </w:r>
      <w:r w:rsidRPr="00D246D8">
        <w:rPr>
          <w:rFonts w:ascii="David" w:eastAsia="David" w:hAnsi="David" w:cs="David"/>
          <w:i/>
          <w:sz w:val="24"/>
          <w:szCs w:val="24"/>
        </w:rPr>
        <w:t>xv6</w:t>
      </w:r>
    </w:p>
    <w:p w14:paraId="56E3A423" w14:textId="77777777" w:rsidR="001A422E" w:rsidRPr="00D246D8" w:rsidRDefault="001A422E" w:rsidP="0093140D">
      <w:pPr>
        <w:pStyle w:val="normal0"/>
        <w:numPr>
          <w:ilvl w:val="0"/>
          <w:numId w:val="17"/>
        </w:numPr>
        <w:bidi/>
        <w:jc w:val="both"/>
        <w:rPr>
          <w:rFonts w:ascii="David" w:eastAsia="David" w:hAnsi="David" w:cs="David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הרצת  </w:t>
      </w:r>
      <w:r w:rsidRPr="00D246D8">
        <w:rPr>
          <w:rFonts w:ascii="David" w:eastAsia="David" w:hAnsi="David" w:cs="David"/>
          <w:i/>
          <w:sz w:val="24"/>
          <w:szCs w:val="24"/>
        </w:rPr>
        <w:t>make qemu</w:t>
      </w: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 ווידוא שכל ה</w:t>
      </w:r>
      <w:r w:rsidR="002649AF">
        <w:rPr>
          <w:rFonts w:ascii="David" w:eastAsia="David" w:hAnsi="David" w:cs="David" w:hint="cs"/>
          <w:i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i/>
          <w:sz w:val="24"/>
          <w:szCs w:val="24"/>
        </w:rPr>
        <w:t>target</w:t>
      </w:r>
      <w:r w:rsidRPr="00D246D8">
        <w:rPr>
          <w:rFonts w:ascii="David" w:eastAsia="David" w:hAnsi="David" w:cs="David"/>
          <w:i/>
          <w:sz w:val="24"/>
          <w:szCs w:val="24"/>
          <w:rtl/>
        </w:rPr>
        <w:t xml:space="preserve"> נוצר ללא שגיאות וללא  </w:t>
      </w:r>
      <w:r w:rsidRPr="00D246D8">
        <w:rPr>
          <w:rFonts w:ascii="David" w:eastAsia="David" w:hAnsi="David" w:cs="David"/>
          <w:i/>
          <w:sz w:val="24"/>
          <w:szCs w:val="24"/>
        </w:rPr>
        <w:t>warnings</w:t>
      </w:r>
    </w:p>
    <w:p w14:paraId="761CB924" w14:textId="77777777" w:rsidR="001A422E" w:rsidRPr="00D246D8" w:rsidRDefault="001A422E" w:rsidP="0093140D">
      <w:pPr>
        <w:pStyle w:val="normal0"/>
        <w:numPr>
          <w:ilvl w:val="0"/>
          <w:numId w:val="17"/>
        </w:numPr>
        <w:bidi/>
        <w:jc w:val="both"/>
        <w:rPr>
          <w:rFonts w:ascii="David" w:eastAsia="David" w:hAnsi="David" w:cs="David"/>
        </w:rPr>
      </w:pPr>
      <w:r w:rsidRPr="00D246D8">
        <w:rPr>
          <w:rFonts w:ascii="David" w:eastAsia="David" w:hAnsi="David" w:cs="David"/>
          <w:i/>
          <w:sz w:val="24"/>
          <w:szCs w:val="24"/>
          <w:rtl/>
        </w:rPr>
        <w:t>הרצת בדיקות רלוונטיות: וידוא תקינות הריצה של החלק המעשי</w:t>
      </w:r>
    </w:p>
    <w:p w14:paraId="46F77F88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i/>
          <w:sz w:val="24"/>
          <w:szCs w:val="24"/>
          <w:rtl/>
        </w:rPr>
      </w:pPr>
    </w:p>
    <w:p w14:paraId="1FE45C26" w14:textId="77777777" w:rsidR="0093140D" w:rsidRDefault="0093140D" w:rsidP="0093140D">
      <w:pPr>
        <w:pStyle w:val="normal0"/>
        <w:bidi/>
        <w:spacing w:line="360" w:lineRule="auto"/>
        <w:jc w:val="both"/>
        <w:rPr>
          <w:rFonts w:ascii="David" w:eastAsia="David" w:hAnsi="David" w:cs="David" w:hint="cs"/>
          <w:bCs/>
          <w:i/>
          <w:sz w:val="24"/>
          <w:szCs w:val="24"/>
          <w:rtl/>
        </w:rPr>
      </w:pPr>
    </w:p>
    <w:p w14:paraId="16AFEC2F" w14:textId="77777777" w:rsidR="001A422E" w:rsidRPr="00450C80" w:rsidRDefault="001A422E" w:rsidP="00E26E0F">
      <w:pPr>
        <w:pStyle w:val="normal0"/>
        <w:bidi/>
        <w:spacing w:line="360" w:lineRule="auto"/>
        <w:jc w:val="both"/>
        <w:rPr>
          <w:rFonts w:ascii="David" w:eastAsia="David" w:hAnsi="David" w:cs="David"/>
          <w:bCs/>
          <w:i/>
          <w:sz w:val="28"/>
          <w:szCs w:val="28"/>
        </w:rPr>
      </w:pPr>
      <w:r w:rsidRPr="00450C80">
        <w:rPr>
          <w:rFonts w:ascii="David" w:eastAsia="David" w:hAnsi="David" w:cs="David"/>
          <w:bCs/>
          <w:i/>
          <w:sz w:val="28"/>
          <w:szCs w:val="28"/>
          <w:rtl/>
        </w:rPr>
        <w:t>החלק העיוני (30%)</w:t>
      </w:r>
    </w:p>
    <w:p w14:paraId="76047A66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</w:rPr>
      </w:pPr>
      <w:r w:rsidRPr="00D246D8">
        <w:rPr>
          <w:rFonts w:ascii="David" w:eastAsia="David" w:hAnsi="David" w:cs="David"/>
          <w:bCs/>
          <w:sz w:val="24"/>
          <w:szCs w:val="24"/>
          <w:rtl/>
        </w:rPr>
        <w:t>שאלה 2 (5%)</w:t>
      </w:r>
    </w:p>
    <w:p w14:paraId="24D88528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א) מהי פעולת ה </w:t>
      </w:r>
      <w:r w:rsidRPr="00D246D8">
        <w:rPr>
          <w:rFonts w:ascii="David" w:eastAsia="David" w:hAnsi="David" w:cs="David"/>
          <w:sz w:val="24"/>
          <w:szCs w:val="24"/>
        </w:rPr>
        <w:t>TRAP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? תארו מתי </w:t>
      </w:r>
      <w:r w:rsidR="00094BE6" w:rsidRPr="00D246D8">
        <w:rPr>
          <w:rFonts w:ascii="David" w:eastAsia="David" w:hAnsi="David" w:cs="David"/>
          <w:sz w:val="24"/>
          <w:szCs w:val="24"/>
          <w:rtl/>
        </w:rPr>
        <w:t xml:space="preserve">ובשביל מה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היא מתבצעת ומה קורה בעת ביצועה. </w:t>
      </w:r>
    </w:p>
    <w:p w14:paraId="21790ACD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ב) הסבירו מה קורה בעת הקריאה לפונקצית </w:t>
      </w:r>
      <w:r w:rsidRPr="00D246D8">
        <w:rPr>
          <w:rFonts w:ascii="David" w:eastAsia="David" w:hAnsi="David" w:cs="David"/>
          <w:sz w:val="24"/>
          <w:szCs w:val="24"/>
        </w:rPr>
        <w:t>write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של ה </w:t>
      </w:r>
      <w:r w:rsidRPr="00D246D8">
        <w:rPr>
          <w:rFonts w:ascii="David" w:eastAsia="David" w:hAnsi="David" w:cs="David"/>
          <w:sz w:val="24"/>
          <w:szCs w:val="24"/>
        </w:rPr>
        <w:t xml:space="preserve"> C library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. בפרט הסבירו כיצד עוברים הפרמטרים של ה </w:t>
      </w:r>
      <w:r w:rsidRPr="00D246D8">
        <w:rPr>
          <w:rFonts w:ascii="David" w:eastAsia="David" w:hAnsi="David" w:cs="David"/>
          <w:sz w:val="24"/>
          <w:szCs w:val="24"/>
        </w:rPr>
        <w:t>write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 למערכת הפעלה </w:t>
      </w:r>
      <w:r w:rsidRPr="00D246D8">
        <w:rPr>
          <w:rFonts w:ascii="David" w:eastAsia="David" w:hAnsi="David" w:cs="David"/>
          <w:sz w:val="24"/>
          <w:szCs w:val="24"/>
        </w:rPr>
        <w:t>Linux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וכיצד המערכת מטפלת ב </w:t>
      </w:r>
      <w:r w:rsidRPr="00D246D8">
        <w:rPr>
          <w:rFonts w:ascii="David" w:eastAsia="David" w:hAnsi="David" w:cs="David"/>
          <w:sz w:val="24"/>
          <w:szCs w:val="24"/>
        </w:rPr>
        <w:t>write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. </w:t>
      </w:r>
    </w:p>
    <w:p w14:paraId="3BA027F3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ג) מה ההבדל בין </w:t>
      </w:r>
      <w:r w:rsidRPr="00D246D8">
        <w:rPr>
          <w:rFonts w:ascii="David" w:eastAsia="David" w:hAnsi="David" w:cs="David"/>
          <w:sz w:val="24"/>
          <w:szCs w:val="24"/>
        </w:rPr>
        <w:t>write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ל  </w:t>
      </w:r>
      <w:r w:rsidRPr="00D246D8">
        <w:rPr>
          <w:rFonts w:ascii="David" w:eastAsia="David" w:hAnsi="David" w:cs="David"/>
          <w:sz w:val="24"/>
          <w:szCs w:val="24"/>
        </w:rPr>
        <w:t>printf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? תוכלו להיעזר בקבצי מקור של </w:t>
      </w:r>
      <w:r w:rsidRPr="00D246D8">
        <w:rPr>
          <w:rFonts w:ascii="David" w:eastAsia="David" w:hAnsi="David" w:cs="David"/>
          <w:sz w:val="24"/>
          <w:szCs w:val="24"/>
        </w:rPr>
        <w:t>C library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מ </w:t>
      </w:r>
      <w:hyperlink r:id="rId17">
        <w:r w:rsidRPr="00D246D8">
          <w:rPr>
            <w:rFonts w:ascii="David" w:eastAsia="David" w:hAnsi="David" w:cs="David"/>
            <w:color w:val="0000FF"/>
            <w:sz w:val="24"/>
            <w:szCs w:val="24"/>
            <w:u w:val="single"/>
          </w:rPr>
          <w:t>www.gnu.org/software/libc</w:t>
        </w:r>
      </w:hyperlink>
    </w:p>
    <w:p w14:paraId="0A296814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sz w:val="24"/>
          <w:szCs w:val="24"/>
          <w:rtl/>
        </w:rPr>
      </w:pPr>
    </w:p>
    <w:p w14:paraId="718A6FB9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</w:rPr>
      </w:pPr>
      <w:r w:rsidRPr="00D246D8">
        <w:rPr>
          <w:rFonts w:ascii="David" w:eastAsia="David" w:hAnsi="David" w:cs="David"/>
          <w:bCs/>
          <w:sz w:val="24"/>
          <w:szCs w:val="24"/>
          <w:rtl/>
        </w:rPr>
        <w:t>שאלה 3 (15%)</w:t>
      </w:r>
    </w:p>
    <w:p w14:paraId="66ED0FB4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במערכת הפעלה </w:t>
      </w:r>
      <w:r w:rsidRPr="00D246D8">
        <w:rPr>
          <w:rFonts w:ascii="David" w:eastAsia="David" w:hAnsi="David" w:cs="David"/>
          <w:sz w:val="24"/>
          <w:szCs w:val="24"/>
        </w:rPr>
        <w:t>LINUX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קיים מנגנון איתותים(סיגנלים) </w:t>
      </w:r>
      <w:r w:rsidRPr="00D246D8">
        <w:rPr>
          <w:rFonts w:ascii="David" w:eastAsia="David" w:hAnsi="David" w:cs="David"/>
          <w:sz w:val="24"/>
          <w:szCs w:val="24"/>
        </w:rPr>
        <w:t>SIGNALS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חשוב ושימושי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שהשימוש בו בתוך אפליקציה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יכול להיות סינכרוני ו/או א-סינכרוני. </w:t>
      </w:r>
    </w:p>
    <w:p w14:paraId="2F806434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כדי להכיר את המנגנון תקראו את המאמר: </w:t>
      </w:r>
      <w:hyperlink r:id="rId18" w:history="1">
        <w:r w:rsidRPr="00D246D8">
          <w:rPr>
            <w:rStyle w:val="Hyperlink"/>
            <w:rFonts w:ascii="David" w:eastAsia="David" w:hAnsi="David" w:cs="David"/>
            <w:sz w:val="24"/>
            <w:szCs w:val="24"/>
          </w:rPr>
          <w:t>https://cs341.cs.illinois.edu/coursebook/Signals</w:t>
        </w:r>
      </w:hyperlink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6B90E35F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תבינו היטב את ההבדל בין </w:t>
      </w:r>
      <w:r w:rsidRPr="00D246D8">
        <w:rPr>
          <w:rFonts w:ascii="David" w:eastAsia="David" w:hAnsi="David" w:cs="David"/>
          <w:b/>
          <w:bCs/>
          <w:sz w:val="28"/>
          <w:szCs w:val="28"/>
          <w:rtl/>
        </w:rPr>
        <w:t>שימוש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סינכרוני ל א-סינכרוני.</w:t>
      </w:r>
    </w:p>
    <w:p w14:paraId="306FB477" w14:textId="77777777" w:rsidR="001A422E" w:rsidRPr="00D246D8" w:rsidRDefault="001A422E" w:rsidP="00A554A5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בין קבצי הממ"ן יש קבצי קוד שמדגימים את השימוש הבסיסי בשתי צורות הסיגנלים.</w:t>
      </w:r>
      <w:r w:rsidRPr="00D246D8">
        <w:rPr>
          <w:rFonts w:ascii="David" w:eastAsia="David" w:hAnsi="David" w:cs="David"/>
          <w:sz w:val="24"/>
          <w:szCs w:val="24"/>
          <w:rtl/>
        </w:rPr>
        <w:br/>
        <w:t>הקבצים באים רק לעזור, אין חובה להריץ אותם ולבצע את מה שבהערות, אך זה עוזר להבנת העניין.</w:t>
      </w:r>
      <w:r w:rsidRPr="00D246D8">
        <w:rPr>
          <w:rFonts w:ascii="David" w:eastAsia="David" w:hAnsi="David" w:cs="David"/>
          <w:sz w:val="24"/>
          <w:szCs w:val="24"/>
          <w:rtl/>
        </w:rPr>
        <w:br/>
        <w:t>אם הכל ידוע או מובן בלי דוגמא, אין צורך אפילו להסתכל על הקודים האלה.</w:t>
      </w:r>
    </w:p>
    <w:p w14:paraId="486B03EF" w14:textId="77777777" w:rsidR="00E26E0F" w:rsidRDefault="00E26E0F" w:rsidP="00E26E0F">
      <w:pPr>
        <w:pStyle w:val="normal0"/>
        <w:bidi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E26E0F">
        <w:rPr>
          <w:rFonts w:ascii="David" w:eastAsia="David" w:hAnsi="David" w:cs="David"/>
          <w:b/>
          <w:bCs/>
          <w:sz w:val="28"/>
          <w:szCs w:val="28"/>
          <w:rtl/>
        </w:rPr>
        <w:t>א)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ממשו את </w:t>
      </w:r>
      <w:r w:rsidR="00094BE6" w:rsidRPr="00D246D8">
        <w:rPr>
          <w:rFonts w:ascii="David" w:eastAsia="David" w:hAnsi="David" w:cs="David"/>
          <w:sz w:val="24"/>
          <w:szCs w:val="24"/>
          <w:rtl/>
        </w:rPr>
        <w:t>"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>סמפור</w:t>
      </w:r>
      <w:r w:rsidR="00094BE6" w:rsidRPr="00D246D8">
        <w:rPr>
          <w:rFonts w:ascii="David" w:eastAsia="David" w:hAnsi="David" w:cs="David"/>
          <w:b/>
          <w:bCs/>
          <w:sz w:val="24"/>
          <w:szCs w:val="24"/>
          <w:rtl/>
        </w:rPr>
        <w:t>"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בינארי יחי</w:t>
      </w:r>
      <w:r w:rsidR="001A422E" w:rsidRPr="00E26E0F">
        <w:rPr>
          <w:rFonts w:ascii="David" w:eastAsia="David" w:hAnsi="David" w:cs="David"/>
          <w:b/>
          <w:bCs/>
          <w:sz w:val="24"/>
          <w:szCs w:val="24"/>
          <w:rtl/>
        </w:rPr>
        <w:t xml:space="preserve">ד(ללא שם) על בסיס שימוש סינכרוני בסיגנל וללא שימוש </w:t>
      </w:r>
      <w:r w:rsidR="001A422E" w:rsidRPr="00450C80"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>ב</w:t>
      </w:r>
      <w:r w:rsidR="00450C80" w:rsidRPr="00450C80">
        <w:rPr>
          <w:rFonts w:ascii="David" w:eastAsia="David" w:hAnsi="David" w:cs="David" w:hint="cs"/>
          <w:b/>
          <w:bCs/>
          <w:color w:val="FF0000"/>
          <w:sz w:val="24"/>
          <w:szCs w:val="24"/>
          <w:rtl/>
        </w:rPr>
        <w:t>שום</w:t>
      </w:r>
      <w:r w:rsidR="00450C80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450C80">
        <w:rPr>
          <w:rFonts w:ascii="David" w:eastAsia="David" w:hAnsi="David" w:cs="David"/>
          <w:b/>
          <w:bCs/>
          <w:sz w:val="24"/>
          <w:szCs w:val="24"/>
          <w:rtl/>
        </w:rPr>
        <w:t>מנגנו</w:t>
      </w:r>
      <w:r w:rsidR="00450C80">
        <w:rPr>
          <w:rFonts w:ascii="David" w:eastAsia="David" w:hAnsi="David" w:cs="David" w:hint="cs"/>
          <w:b/>
          <w:bCs/>
          <w:sz w:val="24"/>
          <w:szCs w:val="24"/>
          <w:rtl/>
        </w:rPr>
        <w:t>ן</w:t>
      </w:r>
    </w:p>
    <w:p w14:paraId="4C82C556" w14:textId="77777777" w:rsidR="0093140D" w:rsidRDefault="00E26E0F" w:rsidP="00E26E0F">
      <w:pPr>
        <w:pStyle w:val="normal0"/>
        <w:bidi/>
        <w:rPr>
          <w:rFonts w:ascii="David" w:eastAsia="David" w:hAnsi="David" w:cs="David" w:hint="cs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</w:t>
      </w:r>
      <w:r w:rsidR="001A422E" w:rsidRPr="00E26E0F">
        <w:rPr>
          <w:rFonts w:ascii="David" w:eastAsia="David" w:hAnsi="David" w:cs="David"/>
          <w:b/>
          <w:bCs/>
          <w:sz w:val="24"/>
          <w:szCs w:val="24"/>
          <w:rtl/>
        </w:rPr>
        <w:t xml:space="preserve"> סנכרון נוס</w:t>
      </w:r>
      <w:r w:rsidR="00450C80">
        <w:rPr>
          <w:rFonts w:ascii="David" w:eastAsia="David" w:hAnsi="David" w:cs="David" w:hint="cs"/>
          <w:b/>
          <w:bCs/>
          <w:sz w:val="24"/>
          <w:szCs w:val="24"/>
          <w:rtl/>
        </w:rPr>
        <w:t>ף(גם לא בהמתנה פעילה)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>. ה</w:t>
      </w:r>
      <w:r w:rsidR="00094BE6" w:rsidRPr="00D246D8">
        <w:rPr>
          <w:rFonts w:ascii="David" w:eastAsia="David" w:hAnsi="David" w:cs="David"/>
          <w:sz w:val="24"/>
          <w:szCs w:val="24"/>
          <w:rtl/>
        </w:rPr>
        <w:t>"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>סמפור</w:t>
      </w:r>
      <w:r w:rsidR="00094BE6" w:rsidRPr="00D246D8">
        <w:rPr>
          <w:rFonts w:ascii="David" w:eastAsia="David" w:hAnsi="David" w:cs="David"/>
          <w:sz w:val="24"/>
          <w:szCs w:val="24"/>
          <w:rtl/>
        </w:rPr>
        <w:t>"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 מיועד לשימוש ע"י 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מספר תהליכונים </w:t>
      </w:r>
      <w:r w:rsidR="001A422E" w:rsidRPr="00D246D8">
        <w:rPr>
          <w:rFonts w:ascii="David" w:eastAsia="David" w:hAnsi="David" w:cs="David"/>
          <w:b/>
          <w:bCs/>
          <w:sz w:val="24"/>
          <w:szCs w:val="24"/>
        </w:rPr>
        <w:t>THREADS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של</w:t>
      </w:r>
    </w:p>
    <w:p w14:paraId="4FD94218" w14:textId="77777777" w:rsidR="00E26E0F" w:rsidRDefault="0093140D" w:rsidP="0093140D">
      <w:pPr>
        <w:pStyle w:val="normal0"/>
        <w:bidi/>
        <w:rPr>
          <w:rFonts w:ascii="David" w:eastAsia="David" w:hAnsi="David" w:cs="David" w:hint="cs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אותו תהליך(לא </w:t>
      </w:r>
      <w:r w:rsidR="00E26E0F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E26E0F">
        <w:rPr>
          <w:rFonts w:ascii="David" w:eastAsia="David" w:hAnsi="David" w:cs="David"/>
          <w:b/>
          <w:bCs/>
          <w:sz w:val="24"/>
          <w:szCs w:val="24"/>
          <w:rtl/>
        </w:rPr>
        <w:t xml:space="preserve">תהליכים 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>שונים).</w:t>
      </w:r>
    </w:p>
    <w:p w14:paraId="5CC961FE" w14:textId="77777777" w:rsidR="00E26E0F" w:rsidRPr="00A554A5" w:rsidRDefault="00E26E0F" w:rsidP="00A554A5">
      <w:pPr>
        <w:pStyle w:val="normal0"/>
        <w:bidi/>
        <w:rPr>
          <w:rFonts w:ascii="David" w:eastAsia="David" w:hAnsi="David" w:cs="David" w:hint="cs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 w:rsidR="00094BE6" w:rsidRPr="00D246D8"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>המירכאות</w:t>
      </w:r>
      <w:r w:rsidR="00094BE6" w:rsidRPr="00D246D8">
        <w:rPr>
          <w:rFonts w:ascii="David" w:eastAsia="David" w:hAnsi="David" w:cs="David"/>
          <w:color w:val="FF0000"/>
          <w:sz w:val="24"/>
          <w:szCs w:val="24"/>
          <w:rtl/>
        </w:rPr>
        <w:t xml:space="preserve"> בגלל שה"סמפור" המיועד </w:t>
      </w:r>
      <w:r w:rsidR="00094BE6" w:rsidRPr="00D246D8"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>אינו חייב ל</w:t>
      </w:r>
      <w:r w:rsidR="00E239C0" w:rsidRPr="00D246D8"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>כלול</w:t>
      </w:r>
      <w:r w:rsidR="00094BE6" w:rsidRPr="00D246D8">
        <w:rPr>
          <w:rFonts w:ascii="David" w:eastAsia="David" w:hAnsi="David" w:cs="David"/>
          <w:b/>
          <w:bCs/>
          <w:color w:val="FF0000"/>
          <w:sz w:val="24"/>
          <w:szCs w:val="24"/>
          <w:rtl/>
        </w:rPr>
        <w:t xml:space="preserve"> את מבני הנתונים</w:t>
      </w:r>
      <w:r w:rsidR="00094BE6" w:rsidRPr="00D246D8">
        <w:rPr>
          <w:rFonts w:ascii="David" w:eastAsia="David" w:hAnsi="David" w:cs="David"/>
          <w:color w:val="FF0000"/>
          <w:sz w:val="24"/>
          <w:szCs w:val="24"/>
          <w:rtl/>
        </w:rPr>
        <w:t xml:space="preserve"> הפנימיים </w:t>
      </w:r>
      <w:r w:rsidR="00E239C0" w:rsidRPr="00D246D8">
        <w:rPr>
          <w:rFonts w:ascii="David" w:eastAsia="David" w:hAnsi="David" w:cs="David"/>
          <w:color w:val="FF0000"/>
          <w:sz w:val="24"/>
          <w:szCs w:val="24"/>
          <w:rtl/>
        </w:rPr>
        <w:t>ה</w:t>
      </w:r>
      <w:r w:rsidR="00094BE6" w:rsidRPr="00D246D8">
        <w:rPr>
          <w:rFonts w:ascii="David" w:eastAsia="David" w:hAnsi="David" w:cs="David"/>
          <w:color w:val="FF0000"/>
          <w:sz w:val="24"/>
          <w:szCs w:val="24"/>
          <w:rtl/>
        </w:rPr>
        <w:t>לא חיוניים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 w:rsidR="00094BE6" w:rsidRPr="00D246D8">
        <w:rPr>
          <w:rFonts w:ascii="David" w:eastAsia="David" w:hAnsi="David" w:cs="David"/>
          <w:color w:val="FF0000"/>
          <w:sz w:val="24"/>
          <w:szCs w:val="24"/>
          <w:rtl/>
        </w:rPr>
        <w:t>לתפקודו.</w:t>
      </w:r>
    </w:p>
    <w:p w14:paraId="34C12DDB" w14:textId="77777777" w:rsidR="001A422E" w:rsidRPr="00D246D8" w:rsidRDefault="00E26E0F" w:rsidP="00E26E0F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ממשו את הפונקציות הבאות 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בשפת </w:t>
      </w:r>
      <w:r w:rsidR="001A422E" w:rsidRPr="00D246D8">
        <w:rPr>
          <w:rFonts w:ascii="David" w:eastAsia="David" w:hAnsi="David" w:cs="David"/>
          <w:b/>
          <w:bCs/>
          <w:sz w:val="24"/>
          <w:szCs w:val="24"/>
        </w:rPr>
        <w:t>C</w:t>
      </w:r>
      <w:r w:rsidR="001A422E" w:rsidRPr="00D246D8">
        <w:rPr>
          <w:rFonts w:ascii="David" w:eastAsia="David" w:hAnsi="David" w:cs="David"/>
          <w:b/>
          <w:bCs/>
          <w:sz w:val="24"/>
          <w:szCs w:val="24"/>
          <w:rtl/>
        </w:rPr>
        <w:t>:</w:t>
      </w:r>
    </w:p>
    <w:p w14:paraId="72090991" w14:textId="77777777" w:rsidR="001A422E" w:rsidRPr="00D246D8" w:rsidRDefault="001A422E" w:rsidP="00094BE6">
      <w:pPr>
        <w:pStyle w:val="normal0"/>
        <w:numPr>
          <w:ilvl w:val="0"/>
          <w:numId w:val="22"/>
        </w:numPr>
        <w:bidi/>
        <w:ind w:left="450" w:hanging="270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(</w:t>
      </w:r>
      <w:r w:rsidRPr="00D246D8">
        <w:rPr>
          <w:rFonts w:ascii="David" w:eastAsia="David" w:hAnsi="David" w:cs="David"/>
          <w:sz w:val="24"/>
          <w:szCs w:val="24"/>
        </w:rPr>
        <w:t>void sem_init(int status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לאתחול הסמפור למצב מסומן(פתוח, = 1) או לא מסומן(סגור, = 0).</w:t>
      </w:r>
    </w:p>
    <w:p w14:paraId="5FC0E5CD" w14:textId="77777777" w:rsidR="001A422E" w:rsidRPr="00D246D8" w:rsidRDefault="001A422E" w:rsidP="001A422E">
      <w:pPr>
        <w:pStyle w:val="normal0"/>
        <w:numPr>
          <w:ilvl w:val="0"/>
          <w:numId w:val="22"/>
        </w:numPr>
        <w:bidi/>
        <w:spacing w:line="360" w:lineRule="auto"/>
        <w:ind w:left="360" w:hanging="180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</w:rPr>
        <w:t>void sem_</w:t>
      </w:r>
      <w:proofErr w:type="gramStart"/>
      <w:r w:rsidRPr="00D246D8">
        <w:rPr>
          <w:rFonts w:ascii="David" w:eastAsia="David" w:hAnsi="David" w:cs="David"/>
          <w:sz w:val="24"/>
          <w:szCs w:val="24"/>
        </w:rPr>
        <w:t>down()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 להורדה</w:t>
      </w:r>
      <w:proofErr w:type="gramEnd"/>
      <w:r w:rsidRPr="00D246D8">
        <w:rPr>
          <w:rFonts w:ascii="David" w:eastAsia="David" w:hAnsi="David" w:cs="David"/>
          <w:sz w:val="24"/>
          <w:szCs w:val="24"/>
          <w:rtl/>
        </w:rPr>
        <w:t>(סימון כתפוס, המתנה) של סמפור.</w:t>
      </w:r>
    </w:p>
    <w:p w14:paraId="063CD97F" w14:textId="77777777" w:rsidR="001A422E" w:rsidRPr="00D246D8" w:rsidRDefault="001A422E" w:rsidP="001A422E">
      <w:pPr>
        <w:pStyle w:val="normal0"/>
        <w:numPr>
          <w:ilvl w:val="0"/>
          <w:numId w:val="22"/>
        </w:numPr>
        <w:bidi/>
        <w:spacing w:line="360" w:lineRule="auto"/>
        <w:ind w:left="450" w:hanging="270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</w:rPr>
        <w:t>void sem_</w:t>
      </w:r>
      <w:proofErr w:type="gramStart"/>
      <w:r w:rsidRPr="00D246D8">
        <w:rPr>
          <w:rFonts w:ascii="David" w:eastAsia="David" w:hAnsi="David" w:cs="David"/>
          <w:sz w:val="24"/>
          <w:szCs w:val="24"/>
        </w:rPr>
        <w:t>up()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 לשחרור</w:t>
      </w:r>
      <w:proofErr w:type="gramEnd"/>
      <w:r w:rsidRPr="00D246D8">
        <w:rPr>
          <w:rFonts w:ascii="David" w:eastAsia="David" w:hAnsi="David" w:cs="David"/>
          <w:sz w:val="24"/>
          <w:szCs w:val="24"/>
          <w:rtl/>
        </w:rPr>
        <w:t>(סימון כדלוק/פ</w:t>
      </w:r>
      <w:r w:rsidR="00094BE6" w:rsidRPr="00D246D8">
        <w:rPr>
          <w:rFonts w:ascii="David" w:eastAsia="David" w:hAnsi="David" w:cs="David"/>
          <w:sz w:val="24"/>
          <w:szCs w:val="24"/>
          <w:rtl/>
        </w:rPr>
        <w:t>י</w:t>
      </w:r>
      <w:r w:rsidRPr="00D246D8">
        <w:rPr>
          <w:rFonts w:ascii="David" w:eastAsia="David" w:hAnsi="David" w:cs="David"/>
          <w:sz w:val="24"/>
          <w:szCs w:val="24"/>
          <w:rtl/>
        </w:rPr>
        <w:t>נוי) של סמפור.</w:t>
      </w:r>
    </w:p>
    <w:p w14:paraId="67707F74" w14:textId="77777777" w:rsidR="001A422E" w:rsidRPr="00D246D8" w:rsidRDefault="001A422E" w:rsidP="001A422E">
      <w:pPr>
        <w:pStyle w:val="normal0"/>
        <w:numPr>
          <w:ilvl w:val="0"/>
          <w:numId w:val="22"/>
        </w:numPr>
        <w:bidi/>
        <w:spacing w:line="360" w:lineRule="auto"/>
        <w:ind w:left="450" w:hanging="270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הכרזה ואתחול של משתנים שחייבים להיות גלובאליים עם ציון בצורה חופשית שהם גלובליים.</w:t>
      </w:r>
    </w:p>
    <w:p w14:paraId="61D66652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</w:t>
      </w:r>
    </w:p>
    <w:p w14:paraId="7920482E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  שימו לב שבצורת השימוש המדוברת, הסיגנל צריך להיות חסום לפני הפעלת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sigwait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. </w:t>
      </w:r>
    </w:p>
    <w:p w14:paraId="667DF83B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 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כמו כן,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שימו לב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שפונקציה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kill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שולחת סיגנל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לתהליך המיועד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ולא הורגת</w:t>
      </w:r>
      <w:r w:rsidRPr="00D246D8">
        <w:rPr>
          <w:rFonts w:ascii="David" w:eastAsia="David" w:hAnsi="David" w:cs="David"/>
          <w:sz w:val="24"/>
          <w:szCs w:val="24"/>
          <w:rtl/>
        </w:rPr>
        <w:t>(חוץ מסיגנל ספציפי)!</w:t>
      </w:r>
    </w:p>
    <w:p w14:paraId="09A8E274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lastRenderedPageBreak/>
        <w:t xml:space="preserve">   הסיגנל שנשלח לתהליך "מגיע" לכל ה </w:t>
      </w:r>
      <w:r w:rsidRPr="00D246D8">
        <w:rPr>
          <w:rFonts w:ascii="David" w:eastAsia="David" w:hAnsi="David" w:cs="David"/>
          <w:sz w:val="24"/>
          <w:szCs w:val="24"/>
        </w:rPr>
        <w:t>THREADS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שלו וה </w:t>
      </w:r>
      <w:r w:rsidRPr="00D246D8">
        <w:rPr>
          <w:rFonts w:ascii="David" w:eastAsia="David" w:hAnsi="David" w:cs="David"/>
          <w:sz w:val="24"/>
          <w:szCs w:val="24"/>
        </w:rPr>
        <w:t>THREAD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ויקבל(יתפוס) אותו ראשון, </w:t>
      </w:r>
    </w:p>
    <w:p w14:paraId="2F0428A6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ינקה(ימחק) אותו מרשימת הסיגנלים הממתינים.</w:t>
      </w:r>
    </w:p>
    <w:p w14:paraId="4D983E19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הדרך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האוניברסאלית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לשליחת הסיגנל ללא משמעות קבוע במערכת לתהליך עצמו היא:</w:t>
      </w:r>
    </w:p>
    <w:p w14:paraId="64931E18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  </w:t>
      </w:r>
      <w:r w:rsidRPr="00D246D8">
        <w:rPr>
          <w:rFonts w:ascii="David" w:eastAsia="David" w:hAnsi="David" w:cs="David"/>
          <w:sz w:val="24"/>
          <w:szCs w:val="24"/>
        </w:rPr>
        <w:t>kill(</w:t>
      </w:r>
      <w:proofErr w:type="gramStart"/>
      <w:r w:rsidRPr="00D246D8">
        <w:rPr>
          <w:rFonts w:ascii="David" w:eastAsia="David" w:hAnsi="David" w:cs="David"/>
          <w:sz w:val="24"/>
          <w:szCs w:val="24"/>
        </w:rPr>
        <w:t>getpid() ,</w:t>
      </w:r>
      <w:proofErr w:type="gramEnd"/>
      <w:r w:rsidRPr="00D246D8">
        <w:rPr>
          <w:rFonts w:ascii="David" w:eastAsia="David" w:hAnsi="David" w:cs="David"/>
          <w:sz w:val="24"/>
          <w:szCs w:val="24"/>
        </w:rPr>
        <w:t xml:space="preserve"> SIGUSR1)</w:t>
      </w:r>
      <w:proofErr w:type="gramStart"/>
      <w:r w:rsidRPr="00D246D8">
        <w:rPr>
          <w:rFonts w:ascii="David" w:eastAsia="David" w:hAnsi="David" w:cs="David"/>
          <w:sz w:val="24"/>
          <w:szCs w:val="24"/>
        </w:rPr>
        <w:t>;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.</w:t>
      </w:r>
      <w:proofErr w:type="gramEnd"/>
      <w:r w:rsidRPr="00D246D8">
        <w:rPr>
          <w:rFonts w:ascii="David" w:eastAsia="David" w:hAnsi="David" w:cs="David"/>
          <w:sz w:val="24"/>
          <w:szCs w:val="24"/>
          <w:rtl/>
        </w:rPr>
        <w:t xml:space="preserve"> אפשר להשתמש בכל אפשרות תקינה אחרת.</w:t>
      </w:r>
    </w:p>
    <w:p w14:paraId="7AF676D3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לצורך התרגיל הבסיסי ובשביל הפשטות אין צורך לחסום בנפרד לכל תהליכון </w:t>
      </w:r>
      <w:r w:rsidRPr="00D246D8">
        <w:rPr>
          <w:rFonts w:ascii="David" w:eastAsia="David" w:hAnsi="David" w:cs="David"/>
          <w:sz w:val="24"/>
          <w:szCs w:val="24"/>
        </w:rPr>
        <w:t>THREAD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, אלא לחסום</w:t>
      </w:r>
    </w:p>
    <w:p w14:paraId="5C39835F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בתוך התהליך שיחול על כל ה </w:t>
      </w:r>
      <w:r w:rsidRPr="00D246D8">
        <w:rPr>
          <w:rFonts w:ascii="David" w:eastAsia="David" w:hAnsi="David" w:cs="David"/>
          <w:sz w:val="24"/>
          <w:szCs w:val="24"/>
        </w:rPr>
        <w:t>THREADS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שייוצרו בתוכו(לחסום בתוך הפונקציה (</w:t>
      </w:r>
      <w:r w:rsidRPr="00D246D8">
        <w:rPr>
          <w:rFonts w:ascii="David" w:eastAsia="David" w:hAnsi="David" w:cs="David"/>
          <w:sz w:val="24"/>
          <w:szCs w:val="24"/>
        </w:rPr>
        <w:t>sem_init(int status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).</w:t>
      </w:r>
    </w:p>
    <w:p w14:paraId="2571C422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  אפשר(אך לא חובה) להיעזר בדוגמא:</w:t>
      </w:r>
    </w:p>
    <w:p w14:paraId="187E000E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hyperlink r:id="rId19" w:history="1">
        <w:r w:rsidRPr="00D246D8">
          <w:rPr>
            <w:rStyle w:val="Hyperlink"/>
            <w:rFonts w:ascii="David" w:eastAsia="David" w:hAnsi="David" w:cs="David"/>
            <w:sz w:val="24"/>
            <w:szCs w:val="24"/>
          </w:rPr>
          <w:t>https://www.ibm.com/docs/en/zos/2.4.0?topic=functions-sigwait-wait-asynchronous-signal</w:t>
        </w:r>
      </w:hyperlink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34D4D94D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אין חובה לכתוב תוכנית שלמה הכוללת יצירת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sz w:val="24"/>
          <w:szCs w:val="24"/>
        </w:rPr>
        <w:t>THREADS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והסנכרון ביניהם בעזרת הפונקציות שמימשתם,</w:t>
      </w:r>
    </w:p>
    <w:p w14:paraId="64A12BFF" w14:textId="77777777" w:rsidR="001A422E" w:rsidRPr="00D246D8" w:rsidRDefault="001A422E" w:rsidP="001A422E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 אך זה מוסיף להבנה וניסיון. בנוסף, כתיבתה והרצתה תאפשר לבדוק את נכונות הפתרון.</w:t>
      </w:r>
    </w:p>
    <w:p w14:paraId="1621CB5A" w14:textId="77777777" w:rsidR="001A422E" w:rsidRPr="00D246D8" w:rsidRDefault="001A422E" w:rsidP="001A422E">
      <w:pPr>
        <w:pStyle w:val="normal0"/>
        <w:bidi/>
        <w:rPr>
          <w:rFonts w:ascii="David" w:eastAsia="David" w:hAnsi="David" w:cs="David"/>
          <w:sz w:val="24"/>
          <w:szCs w:val="24"/>
          <w:rtl/>
        </w:rPr>
      </w:pPr>
    </w:p>
    <w:p w14:paraId="2982FCE2" w14:textId="77777777" w:rsidR="001A422E" w:rsidRPr="00D246D8" w:rsidRDefault="001A422E" w:rsidP="001A422E">
      <w:pPr>
        <w:pStyle w:val="normal0"/>
        <w:bidi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8"/>
          <w:szCs w:val="28"/>
          <w:rtl/>
        </w:rPr>
        <w:t>ב)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האם בדרך דומה(ולא מסובכת משמעותית יותר) ניתן לממש את הסמפור המיועד לסנכרון בין מספר</w:t>
      </w:r>
    </w:p>
    <w:p w14:paraId="212C44FE" w14:textId="77777777" w:rsidR="001A422E" w:rsidRPr="00D246D8" w:rsidRDefault="001A422E" w:rsidP="001A422E">
      <w:pPr>
        <w:pStyle w:val="normal0"/>
        <w:bidi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   תהליכים?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>תנו נימוק מילולי, אין צורך בכתיבת קוד.</w:t>
      </w:r>
    </w:p>
    <w:p w14:paraId="3A5F846A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sz w:val="24"/>
          <w:szCs w:val="24"/>
          <w:rtl/>
        </w:rPr>
      </w:pPr>
    </w:p>
    <w:p w14:paraId="7D679C90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</w:rPr>
      </w:pPr>
      <w:r w:rsidRPr="00D246D8">
        <w:rPr>
          <w:rFonts w:ascii="David" w:eastAsia="David" w:hAnsi="David" w:cs="David"/>
          <w:bCs/>
          <w:sz w:val="24"/>
          <w:szCs w:val="24"/>
          <w:rtl/>
        </w:rPr>
        <w:t>שאלה 4 (5%)</w:t>
      </w:r>
    </w:p>
    <w:p w14:paraId="0AEE3A26" w14:textId="77777777" w:rsidR="00540DC7" w:rsidRDefault="001A422E" w:rsidP="00540DC7">
      <w:pPr>
        <w:pStyle w:val="normal0"/>
        <w:bidi/>
        <w:spacing w:line="360" w:lineRule="auto"/>
        <w:jc w:val="both"/>
        <w:rPr>
          <w:rFonts w:ascii="David" w:eastAsia="David" w:hAnsi="David" w:cs="David" w:hint="cs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תקראו את </w:t>
      </w:r>
      <w:hyperlink r:id="rId20" w:history="1">
        <w:r w:rsidR="00540DC7" w:rsidRPr="003B2285">
          <w:rPr>
            <w:rStyle w:val="Hyperlink"/>
            <w:rFonts w:ascii="David" w:eastAsia="David" w:hAnsi="David" w:cs="David"/>
            <w:sz w:val="20"/>
            <w:szCs w:val="20"/>
          </w:rPr>
          <w:t>https://www.geeksforgeeks.org/difference-between-user-level-thread-and</w:t>
        </w:r>
        <w:r w:rsidR="00540DC7" w:rsidRPr="003B2285">
          <w:rPr>
            <w:rStyle w:val="Hyperlink"/>
            <w:rFonts w:ascii="David" w:eastAsia="David" w:hAnsi="David" w:cs="David"/>
            <w:sz w:val="20"/>
            <w:szCs w:val="20"/>
          </w:rPr>
          <w:t>-</w:t>
        </w:r>
        <w:r w:rsidR="00540DC7" w:rsidRPr="003B2285">
          <w:rPr>
            <w:rStyle w:val="Hyperlink"/>
            <w:rFonts w:ascii="David" w:eastAsia="David" w:hAnsi="David" w:cs="David"/>
            <w:sz w:val="20"/>
            <w:szCs w:val="20"/>
          </w:rPr>
          <w:t>kernel-level-thread</w:t>
        </w:r>
      </w:hyperlink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703984C4" w14:textId="77777777" w:rsidR="00540DC7" w:rsidRDefault="00540DC7" w:rsidP="00540DC7">
      <w:pPr>
        <w:pStyle w:val="normal0"/>
        <w:bidi/>
        <w:spacing w:line="360" w:lineRule="auto"/>
        <w:jc w:val="both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>ה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מסכם את הבדלים בין </w:t>
      </w:r>
      <w:r w:rsidR="001A422E" w:rsidRPr="00D246D8">
        <w:rPr>
          <w:rFonts w:ascii="David" w:eastAsia="David" w:hAnsi="David" w:cs="David"/>
          <w:sz w:val="24"/>
          <w:szCs w:val="24"/>
        </w:rPr>
        <w:t>user threads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 ו </w:t>
      </w:r>
      <w:r w:rsidR="001A422E" w:rsidRPr="00D246D8">
        <w:rPr>
          <w:rFonts w:ascii="David" w:eastAsia="David" w:hAnsi="David" w:cs="David"/>
          <w:sz w:val="24"/>
          <w:szCs w:val="24"/>
        </w:rPr>
        <w:t>kernel threads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</w:p>
    <w:p w14:paraId="69A73F8C" w14:textId="77777777" w:rsidR="00540DC7" w:rsidRPr="006E175D" w:rsidRDefault="00540DC7" w:rsidP="006E175D">
      <w:pPr>
        <w:pStyle w:val="normal0"/>
        <w:bidi/>
        <w:spacing w:line="360" w:lineRule="auto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>ואת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hyperlink r:id="rId21" w:history="1">
        <w:r w:rsidR="006E175D" w:rsidRPr="006519CF">
          <w:rPr>
            <w:rStyle w:val="Hyperlink"/>
            <w:rFonts w:ascii="David" w:eastAsia="David" w:hAnsi="David" w:cs="David"/>
          </w:rPr>
          <w:t>https://www.tpointtech.com/why-must-user-threads-be-mapped-to-kernel-thread</w:t>
        </w:r>
      </w:hyperlink>
    </w:p>
    <w:p w14:paraId="503DD0E0" w14:textId="77777777" w:rsidR="00540DC7" w:rsidRDefault="00540DC7" w:rsidP="00540DC7">
      <w:pPr>
        <w:pStyle w:val="normal0"/>
        <w:bidi/>
        <w:spacing w:line="360" w:lineRule="auto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>ה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מסביר מודלים שונים של מימוש מנגנון </w:t>
      </w:r>
      <w:r w:rsidR="001A422E" w:rsidRPr="00D246D8">
        <w:rPr>
          <w:rFonts w:ascii="David" w:eastAsia="David" w:hAnsi="David" w:cs="David"/>
          <w:sz w:val="24"/>
          <w:szCs w:val="24"/>
        </w:rPr>
        <w:t>threads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 . </w:t>
      </w:r>
    </w:p>
    <w:p w14:paraId="6E82F43E" w14:textId="77777777" w:rsidR="001A422E" w:rsidRPr="00D246D8" w:rsidRDefault="00540DC7" w:rsidP="00540DC7">
      <w:pPr>
        <w:pStyle w:val="normal0"/>
        <w:bidi/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תענו </w:t>
      </w:r>
      <w:r>
        <w:rPr>
          <w:rFonts w:ascii="David" w:eastAsia="David" w:hAnsi="David" w:cs="David" w:hint="cs"/>
          <w:sz w:val="24"/>
          <w:szCs w:val="24"/>
          <w:rtl/>
        </w:rPr>
        <w:t>על ה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>שאלות הבאות:</w:t>
      </w:r>
    </w:p>
    <w:p w14:paraId="30E0EAAE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א. האם </w:t>
      </w:r>
      <w:r w:rsidRPr="00D246D8">
        <w:rPr>
          <w:rStyle w:val="Strong"/>
          <w:rFonts w:ascii="David" w:hAnsi="David" w:cs="David"/>
          <w:color w:val="000000"/>
          <w:sz w:val="18"/>
          <w:szCs w:val="18"/>
          <w:shd w:val="clear" w:color="auto" w:fill="FFFFFF"/>
        </w:rPr>
        <w:t>M:1 model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מאפשר לנצל מספר ליבות במעבד </w:t>
      </w:r>
      <w:r w:rsidRPr="00D246D8">
        <w:rPr>
          <w:rFonts w:ascii="David" w:eastAsia="David" w:hAnsi="David" w:cs="David"/>
          <w:sz w:val="24"/>
          <w:szCs w:val="24"/>
        </w:rPr>
        <w:t>CPU cores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? נמקו.</w:t>
      </w:r>
    </w:p>
    <w:p w14:paraId="3F97EE4D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ב. האם ב </w:t>
      </w:r>
      <w:r w:rsidRPr="00D246D8">
        <w:rPr>
          <w:rStyle w:val="Strong"/>
          <w:rFonts w:ascii="David" w:hAnsi="David" w:cs="David"/>
          <w:color w:val="000000"/>
          <w:sz w:val="18"/>
          <w:szCs w:val="18"/>
          <w:shd w:val="clear" w:color="auto" w:fill="FFFFFF"/>
        </w:rPr>
        <w:t>M:1 model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חסימת אחד מ </w:t>
      </w:r>
      <w:r w:rsidRPr="00D246D8">
        <w:rPr>
          <w:rFonts w:ascii="David" w:eastAsia="David" w:hAnsi="David" w:cs="David"/>
          <w:sz w:val="24"/>
          <w:szCs w:val="24"/>
        </w:rPr>
        <w:t>user threads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תגרום לחסימת כל התהליך? נמקו.</w:t>
      </w:r>
    </w:p>
    <w:p w14:paraId="429DD8B0" w14:textId="77777777" w:rsidR="001A422E" w:rsidRPr="00D246D8" w:rsidRDefault="001A422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ג. מה המשמעות</w:t>
      </w:r>
      <w:r w:rsidR="00684DF7">
        <w:rPr>
          <w:rFonts w:ascii="David" w:eastAsia="David" w:hAnsi="David" w:cs="David" w:hint="cs"/>
          <w:sz w:val="24"/>
          <w:szCs w:val="24"/>
          <w:rtl/>
        </w:rPr>
        <w:t xml:space="preserve"> וההשפעה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של מושגים </w:t>
      </w:r>
      <w:r w:rsidRPr="00D246D8">
        <w:rPr>
          <w:rFonts w:ascii="David" w:eastAsia="David" w:hAnsi="David" w:cs="David"/>
          <w:sz w:val="24"/>
          <w:szCs w:val="24"/>
        </w:rPr>
        <w:t xml:space="preserve"> user thread 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ו </w:t>
      </w:r>
      <w:r w:rsidRPr="00D246D8">
        <w:rPr>
          <w:rFonts w:ascii="David" w:eastAsia="David" w:hAnsi="David" w:cs="David"/>
          <w:sz w:val="24"/>
          <w:szCs w:val="24"/>
        </w:rPr>
        <w:t>kernel thread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ב </w:t>
      </w:r>
      <w:r w:rsidRPr="00D246D8">
        <w:rPr>
          <w:rStyle w:val="Strong"/>
          <w:rFonts w:ascii="David" w:hAnsi="David" w:cs="David"/>
          <w:color w:val="000000"/>
          <w:sz w:val="18"/>
          <w:szCs w:val="18"/>
          <w:shd w:val="clear" w:color="auto" w:fill="FFFFFF"/>
        </w:rPr>
        <w:t>1:1 model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?</w:t>
      </w:r>
    </w:p>
    <w:p w14:paraId="3C8EB42D" w14:textId="77777777" w:rsidR="00665400" w:rsidRDefault="00665400" w:rsidP="001A422E">
      <w:pPr>
        <w:pStyle w:val="normal0"/>
        <w:bidi/>
        <w:spacing w:line="360" w:lineRule="auto"/>
        <w:jc w:val="both"/>
        <w:rPr>
          <w:rFonts w:ascii="David" w:eastAsia="David" w:hAnsi="David" w:cs="David" w:hint="cs"/>
          <w:bCs/>
          <w:sz w:val="24"/>
          <w:szCs w:val="24"/>
          <w:rtl/>
        </w:rPr>
      </w:pPr>
    </w:p>
    <w:p w14:paraId="49A2ECD3" w14:textId="77777777" w:rsidR="00665400" w:rsidRDefault="001A422E" w:rsidP="00665400">
      <w:pPr>
        <w:pStyle w:val="normal0"/>
        <w:bidi/>
        <w:spacing w:line="360" w:lineRule="auto"/>
        <w:jc w:val="both"/>
        <w:rPr>
          <w:rFonts w:ascii="David" w:eastAsia="David" w:hAnsi="David" w:cs="David" w:hint="cs"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bCs/>
          <w:sz w:val="24"/>
          <w:szCs w:val="24"/>
          <w:rtl/>
        </w:rPr>
        <w:t>שאלה 5 (5%)</w:t>
      </w:r>
    </w:p>
    <w:p w14:paraId="0A6449A0" w14:textId="77777777" w:rsidR="001A422E" w:rsidRPr="00665400" w:rsidRDefault="00A86B5A" w:rsidP="00665400">
      <w:pPr>
        <w:pStyle w:val="normal0"/>
        <w:bidi/>
        <w:spacing w:line="360" w:lineRule="auto"/>
        <w:jc w:val="both"/>
        <w:rPr>
          <w:rFonts w:ascii="David" w:eastAsia="David" w:hAnsi="David" w:cs="David"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8"/>
          <w:szCs w:val="28"/>
          <w:rtl/>
        </w:rPr>
        <w:t>א)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הוכיחו כי בפתרון של </w:t>
      </w:r>
      <w:r w:rsidR="001A422E" w:rsidRPr="00D246D8">
        <w:rPr>
          <w:rFonts w:ascii="David" w:eastAsia="David" w:hAnsi="David" w:cs="David"/>
          <w:sz w:val="24"/>
          <w:szCs w:val="24"/>
        </w:rPr>
        <w:t>Peterson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 xml:space="preserve"> ל 2 תהליכים</w:t>
      </w:r>
      <w:r w:rsidRPr="00D246D8">
        <w:rPr>
          <w:rFonts w:ascii="David" w:eastAsia="David" w:hAnsi="David" w:cs="David"/>
          <w:sz w:val="24"/>
          <w:szCs w:val="24"/>
          <w:rtl/>
        </w:rPr>
        <w:t>(ע' 52 במדריך הלמידה)</w:t>
      </w:r>
      <w:r w:rsidR="001A422E" w:rsidRPr="00D246D8">
        <w:rPr>
          <w:rFonts w:ascii="David" w:eastAsia="David" w:hAnsi="David" w:cs="David"/>
          <w:sz w:val="24"/>
          <w:szCs w:val="24"/>
          <w:rtl/>
        </w:rPr>
        <w:t>, תהליכים אינם ממתינים זמן אינסופי על מנת להיכנס לקטע קריטי. בפרט הוכיחו כי תהליך שרוצה להיכנס לקטע קריטי לא ממתין יותר ממה שלקח לתהליך אחר להיכנס ולעזוב את הקטע הקריטי.</w:t>
      </w:r>
    </w:p>
    <w:p w14:paraId="446932FA" w14:textId="77777777" w:rsidR="00A86B5A" w:rsidRPr="00D246D8" w:rsidRDefault="00A86B5A" w:rsidP="00A86B5A">
      <w:pPr>
        <w:pStyle w:val="normal0"/>
        <w:bidi/>
        <w:spacing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b/>
          <w:bCs/>
          <w:sz w:val="28"/>
          <w:szCs w:val="28"/>
          <w:rtl/>
        </w:rPr>
        <w:t>ב)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האם פתרון יישאר תקין אם יחליפו את סדר ביצוע 2 שורות הקוד</w:t>
      </w:r>
      <w:r w:rsidR="0076293E" w:rsidRPr="00D246D8">
        <w:rPr>
          <w:rFonts w:ascii="David" w:eastAsia="David" w:hAnsi="David" w:cs="David"/>
          <w:sz w:val="24"/>
          <w:szCs w:val="24"/>
          <w:rtl/>
        </w:rPr>
        <w:t>(הראשונה תתבצע אחרי השניה)</w:t>
      </w:r>
      <w:r w:rsidRPr="00D246D8">
        <w:rPr>
          <w:rFonts w:ascii="David" w:eastAsia="David" w:hAnsi="David" w:cs="David"/>
          <w:sz w:val="24"/>
          <w:szCs w:val="24"/>
          <w:rtl/>
        </w:rPr>
        <w:t>:</w:t>
      </w:r>
    </w:p>
    <w:p w14:paraId="12D56EF9" w14:textId="77777777" w:rsidR="00A86B5A" w:rsidRPr="00D246D8" w:rsidRDefault="00A86B5A" w:rsidP="00A86B5A">
      <w:pPr>
        <w:autoSpaceDE w:val="0"/>
        <w:autoSpaceDN w:val="0"/>
        <w:bidi w:val="0"/>
        <w:adjustRightInd w:val="0"/>
        <w:spacing w:line="240" w:lineRule="auto"/>
        <w:jc w:val="left"/>
        <w:rPr>
          <w:rFonts w:ascii="David" w:eastAsia="Calibri" w:hAnsi="David"/>
          <w:sz w:val="22"/>
          <w:szCs w:val="22"/>
        </w:rPr>
      </w:pPr>
      <w:r w:rsidRPr="00D246D8">
        <w:rPr>
          <w:rFonts w:ascii="David" w:eastAsia="Calibri" w:hAnsi="David"/>
          <w:sz w:val="22"/>
          <w:szCs w:val="22"/>
        </w:rPr>
        <w:t>interested [</w:t>
      </w:r>
      <w:proofErr w:type="gramStart"/>
      <w:r w:rsidRPr="00D246D8">
        <w:rPr>
          <w:rFonts w:ascii="David" w:eastAsia="Calibri" w:hAnsi="David"/>
          <w:sz w:val="22"/>
          <w:szCs w:val="22"/>
        </w:rPr>
        <w:t>#</w:t>
      </w:r>
      <w:r w:rsidRPr="00D246D8">
        <w:rPr>
          <w:rFonts w:ascii="David" w:eastAsia="Calibri" w:hAnsi="David"/>
          <w:sz w:val="22"/>
          <w:szCs w:val="22"/>
          <w:rtl/>
        </w:rPr>
        <w:t xml:space="preserve"> </w:t>
      </w:r>
      <w:r w:rsidRPr="00D246D8">
        <w:rPr>
          <w:rFonts w:ascii="David" w:eastAsia="Calibri" w:hAnsi="David"/>
          <w:sz w:val="22"/>
          <w:szCs w:val="22"/>
        </w:rPr>
        <w:t>]</w:t>
      </w:r>
      <w:proofErr w:type="gramEnd"/>
      <w:r w:rsidRPr="00D246D8">
        <w:rPr>
          <w:rFonts w:ascii="David" w:eastAsia="Calibri" w:hAnsi="David"/>
          <w:sz w:val="22"/>
          <w:szCs w:val="22"/>
        </w:rPr>
        <w:t xml:space="preserve"> = </w:t>
      </w:r>
      <w:proofErr w:type="gramStart"/>
      <w:r w:rsidRPr="00D246D8">
        <w:rPr>
          <w:rFonts w:ascii="David" w:eastAsia="Calibri" w:hAnsi="David"/>
          <w:sz w:val="22"/>
          <w:szCs w:val="22"/>
        </w:rPr>
        <w:t>TRUE;</w:t>
      </w:r>
      <w:proofErr w:type="gramEnd"/>
    </w:p>
    <w:p w14:paraId="210F0B3E" w14:textId="77777777" w:rsidR="00A86B5A" w:rsidRPr="00D246D8" w:rsidRDefault="00A86B5A" w:rsidP="00A86B5A">
      <w:pPr>
        <w:pStyle w:val="normal0"/>
        <w:bidi/>
        <w:spacing w:line="360" w:lineRule="auto"/>
        <w:jc w:val="right"/>
        <w:rPr>
          <w:rFonts w:ascii="David" w:eastAsia="David" w:hAnsi="David" w:cs="David"/>
          <w:sz w:val="24"/>
          <w:szCs w:val="24"/>
        </w:rPr>
      </w:pPr>
      <w:r w:rsidRPr="00D246D8">
        <w:rPr>
          <w:rFonts w:ascii="David" w:eastAsia="Calibri" w:hAnsi="David" w:cs="David"/>
        </w:rPr>
        <w:t xml:space="preserve">turn = </w:t>
      </w:r>
      <w:proofErr w:type="gramStart"/>
      <w:r w:rsidRPr="00D246D8">
        <w:rPr>
          <w:rFonts w:ascii="David" w:eastAsia="Calibri" w:hAnsi="David" w:cs="David"/>
        </w:rPr>
        <w:t>#;</w:t>
      </w:r>
      <w:proofErr w:type="gramEnd"/>
    </w:p>
    <w:p w14:paraId="592F199F" w14:textId="77777777" w:rsidR="001A422E" w:rsidRPr="00D246D8" w:rsidRDefault="00A86B5A" w:rsidP="00A554A5">
      <w:pPr>
        <w:pStyle w:val="normal0"/>
        <w:bidi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הסבירו למה כן או הפריכו ע"י דוגמא נגדית.</w:t>
      </w:r>
    </w:p>
    <w:p w14:paraId="7EF6C944" w14:textId="77777777" w:rsidR="00A86B5A" w:rsidRPr="00D246D8" w:rsidRDefault="00A86B5A" w:rsidP="00A554A5">
      <w:pPr>
        <w:pStyle w:val="normal0"/>
        <w:bidi/>
        <w:jc w:val="both"/>
        <w:rPr>
          <w:rFonts w:ascii="David" w:eastAsia="David" w:hAnsi="David" w:cs="David"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>דבר כזה</w:t>
      </w:r>
      <w:r w:rsidR="0076293E" w:rsidRPr="00D246D8">
        <w:rPr>
          <w:rFonts w:ascii="David" w:eastAsia="David" w:hAnsi="David" w:cs="David"/>
          <w:sz w:val="24"/>
          <w:szCs w:val="24"/>
          <w:rtl/>
        </w:rPr>
        <w:t xml:space="preserve"> אכן יכול לקרוא בעקבות אופטימיזציה(</w:t>
      </w:r>
      <w:r w:rsidR="0076293E" w:rsidRPr="00D246D8">
        <w:rPr>
          <w:rFonts w:ascii="David" w:eastAsia="David" w:hAnsi="David" w:cs="David"/>
          <w:sz w:val="24"/>
          <w:szCs w:val="24"/>
        </w:rPr>
        <w:t>Instruction reordering</w:t>
      </w:r>
      <w:r w:rsidR="0076293E" w:rsidRPr="00D246D8">
        <w:rPr>
          <w:rFonts w:ascii="David" w:eastAsia="David" w:hAnsi="David" w:cs="David"/>
          <w:sz w:val="24"/>
          <w:szCs w:val="24"/>
          <w:rtl/>
        </w:rPr>
        <w:t>).</w:t>
      </w:r>
    </w:p>
    <w:p w14:paraId="5C94341B" w14:textId="77777777" w:rsidR="0076293E" w:rsidRPr="00D246D8" w:rsidRDefault="0076293E" w:rsidP="001A422E">
      <w:pPr>
        <w:pStyle w:val="normal0"/>
        <w:bidi/>
        <w:spacing w:line="360" w:lineRule="auto"/>
        <w:jc w:val="both"/>
        <w:rPr>
          <w:rFonts w:ascii="David" w:eastAsia="David" w:hAnsi="David" w:cs="David"/>
          <w:b/>
          <w:sz w:val="24"/>
          <w:szCs w:val="24"/>
          <w:rtl/>
        </w:rPr>
      </w:pPr>
    </w:p>
    <w:p w14:paraId="3C9FDA22" w14:textId="77777777" w:rsidR="001A422E" w:rsidRPr="00A554A5" w:rsidRDefault="001A422E" w:rsidP="0076293E">
      <w:pPr>
        <w:pStyle w:val="normal0"/>
        <w:bidi/>
        <w:spacing w:line="360" w:lineRule="auto"/>
        <w:jc w:val="both"/>
        <w:rPr>
          <w:rFonts w:ascii="David" w:eastAsia="David" w:hAnsi="David" w:cs="David" w:hint="cs"/>
          <w:bCs/>
          <w:sz w:val="24"/>
          <w:szCs w:val="24"/>
          <w:rtl/>
        </w:rPr>
      </w:pPr>
      <w:r w:rsidRPr="00A554A5">
        <w:rPr>
          <w:rFonts w:ascii="David" w:eastAsia="David" w:hAnsi="David" w:cs="David"/>
          <w:bCs/>
          <w:sz w:val="24"/>
          <w:szCs w:val="24"/>
          <w:rtl/>
        </w:rPr>
        <w:t>הגשת החלק העיוני</w:t>
      </w:r>
    </w:p>
    <w:p w14:paraId="5B801A86" w14:textId="77777777" w:rsidR="00094BE6" w:rsidRPr="000120FE" w:rsidRDefault="001A422E" w:rsidP="000120FE">
      <w:pPr>
        <w:pStyle w:val="normal0"/>
        <w:bidi/>
        <w:spacing w:line="360" w:lineRule="auto"/>
        <w:jc w:val="both"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D246D8">
        <w:rPr>
          <w:rFonts w:ascii="David" w:eastAsia="David" w:hAnsi="David" w:cs="David"/>
          <w:sz w:val="24"/>
          <w:szCs w:val="24"/>
          <w:rtl/>
        </w:rPr>
        <w:t xml:space="preserve">החלק העיוני יוגש כקובץ </w:t>
      </w:r>
      <w:r w:rsidRPr="00D246D8">
        <w:rPr>
          <w:rFonts w:ascii="David" w:eastAsia="David" w:hAnsi="David" w:cs="David"/>
          <w:sz w:val="24"/>
          <w:szCs w:val="24"/>
        </w:rPr>
        <w:t>Word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או </w:t>
      </w:r>
      <w:r w:rsidRPr="00D246D8">
        <w:rPr>
          <w:rFonts w:ascii="David" w:eastAsia="David" w:hAnsi="David" w:cs="David"/>
          <w:sz w:val="24"/>
          <w:szCs w:val="24"/>
        </w:rPr>
        <w:t>pdf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עם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שם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exYZ.docx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או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exYZ.pdf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(כאשר </w:t>
      </w:r>
      <w:r w:rsidRPr="00D246D8">
        <w:rPr>
          <w:rFonts w:ascii="David" w:eastAsia="David" w:hAnsi="David" w:cs="David"/>
          <w:sz w:val="24"/>
          <w:szCs w:val="24"/>
        </w:rPr>
        <w:t>YZ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הנו מספר המטלה) 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בתוך אותו </w:t>
      </w:r>
      <w:r w:rsidRPr="00D246D8">
        <w:rPr>
          <w:rFonts w:ascii="David" w:eastAsia="David" w:hAnsi="David" w:cs="David"/>
          <w:b/>
          <w:bCs/>
          <w:sz w:val="24"/>
          <w:szCs w:val="24"/>
        </w:rPr>
        <w:t>zip</w:t>
      </w:r>
      <w:r w:rsidRPr="00D246D8">
        <w:rPr>
          <w:rFonts w:ascii="David" w:eastAsia="David" w:hAnsi="David" w:cs="David"/>
          <w:b/>
          <w:bCs/>
          <w:sz w:val="24"/>
          <w:szCs w:val="24"/>
          <w:rtl/>
        </w:rPr>
        <w:t xml:space="preserve"> עם החלק המעשי.</w:t>
      </w:r>
      <w:r w:rsidRPr="00D246D8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E26E0F">
        <w:rPr>
          <w:rFonts w:ascii="David" w:eastAsia="David" w:hAnsi="David" w:cs="David"/>
          <w:b/>
          <w:bCs/>
          <w:sz w:val="24"/>
          <w:szCs w:val="24"/>
          <w:rtl/>
        </w:rPr>
        <w:t>אין להגיש יותר מזיפ אחד בסה"כ!</w:t>
      </w:r>
    </w:p>
    <w:sectPr w:rsidR="00094BE6" w:rsidRPr="000120FE" w:rsidSect="002D4A06">
      <w:headerReference w:type="default" r:id="rId22"/>
      <w:pgSz w:w="12240" w:h="15840"/>
      <w:pgMar w:top="1440" w:right="1440" w:bottom="1440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F3C9" w14:textId="77777777" w:rsidR="00212579" w:rsidRDefault="00212579" w:rsidP="00B22F22">
      <w:pPr>
        <w:spacing w:line="240" w:lineRule="auto"/>
      </w:pPr>
      <w:r>
        <w:separator/>
      </w:r>
    </w:p>
  </w:endnote>
  <w:endnote w:type="continuationSeparator" w:id="0">
    <w:p w14:paraId="2E4DCCC8" w14:textId="77777777" w:rsidR="00212579" w:rsidRDefault="00212579" w:rsidP="00B2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altName w:val="Times New Roman"/>
    <w:charset w:val="00"/>
    <w:family w:val="auto"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4C98" w14:textId="77777777" w:rsidR="00212579" w:rsidRDefault="00212579" w:rsidP="00B22F22">
      <w:pPr>
        <w:spacing w:line="240" w:lineRule="auto"/>
      </w:pPr>
      <w:r>
        <w:separator/>
      </w:r>
    </w:p>
  </w:footnote>
  <w:footnote w:type="continuationSeparator" w:id="0">
    <w:p w14:paraId="25510656" w14:textId="77777777" w:rsidR="00212579" w:rsidRDefault="00212579" w:rsidP="00B2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A552" w14:textId="77777777" w:rsidR="002D4A06" w:rsidRDefault="002D4A06">
    <w:pPr>
      <w:pStyle w:val="normal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Miriam"/>
        <w:sz w:val="24"/>
        <w:szCs w:val="24"/>
      </w:rPr>
    </w:lvl>
  </w:abstractNum>
  <w:abstractNum w:abstractNumId="2" w15:restartNumberingAfterBreak="0">
    <w:nsid w:val="00000005"/>
    <w:multiLevelType w:val="singleLevel"/>
    <w:tmpl w:val="00000005"/>
    <w:name w:val="WW8Num19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37D765E"/>
    <w:multiLevelType w:val="hybridMultilevel"/>
    <w:tmpl w:val="5F9C74A2"/>
    <w:lvl w:ilvl="0" w:tplc="F24E5B3C">
      <w:start w:val="1"/>
      <w:numFmt w:val="hebrew1"/>
      <w:lvlText w:val="%1."/>
      <w:lvlJc w:val="left"/>
      <w:pPr>
        <w:ind w:left="727" w:hanging="367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156AC"/>
    <w:multiLevelType w:val="multilevel"/>
    <w:tmpl w:val="761CA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BE571E6"/>
    <w:multiLevelType w:val="multilevel"/>
    <w:tmpl w:val="99FC0960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6" w15:restartNumberingAfterBreak="0">
    <w:nsid w:val="0C3F76BE"/>
    <w:multiLevelType w:val="multilevel"/>
    <w:tmpl w:val="602E38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DEF369D"/>
    <w:multiLevelType w:val="multilevel"/>
    <w:tmpl w:val="CA0E20E4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◦"/>
      <w:lvlJc w:val="righ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righ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righ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righ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righ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righ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righ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righ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2B56A33"/>
    <w:multiLevelType w:val="multilevel"/>
    <w:tmpl w:val="E424BEF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1E223A76"/>
    <w:multiLevelType w:val="multilevel"/>
    <w:tmpl w:val="06FE8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232B4D"/>
    <w:multiLevelType w:val="singleLevel"/>
    <w:tmpl w:val="BD5847DC"/>
    <w:lvl w:ilvl="0">
      <w:start w:val="1"/>
      <w:numFmt w:val="decimal"/>
      <w:lvlText w:val="%1. "/>
      <w:legacy w:legacy="1" w:legacySpace="0" w:legacyIndent="283"/>
      <w:lvlJc w:val="left"/>
      <w:pPr>
        <w:ind w:hanging="283"/>
      </w:pPr>
      <w:rPr>
        <w:rFonts w:ascii="Courier" w:hAnsi="Courier" w:cs="Miriam"/>
        <w:b/>
        <w:i w:val="0"/>
        <w:sz w:val="24"/>
      </w:rPr>
    </w:lvl>
  </w:abstractNum>
  <w:abstractNum w:abstractNumId="11" w15:restartNumberingAfterBreak="0">
    <w:nsid w:val="36F47BE5"/>
    <w:multiLevelType w:val="multilevel"/>
    <w:tmpl w:val="8A5A337E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◦"/>
      <w:lvlJc w:val="righ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righ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righ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righ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righ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righ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righ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righ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DDB340A"/>
    <w:multiLevelType w:val="hybridMultilevel"/>
    <w:tmpl w:val="876479F0"/>
    <w:lvl w:ilvl="0" w:tplc="55AE6EBC">
      <w:start w:val="1"/>
      <w:numFmt w:val="hebrew1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900B3"/>
    <w:multiLevelType w:val="multilevel"/>
    <w:tmpl w:val="0FDA6842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◦"/>
      <w:lvlJc w:val="righ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righ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righ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righ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righ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righ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righ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righ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41435EA0"/>
    <w:multiLevelType w:val="multilevel"/>
    <w:tmpl w:val="F4DAD3C6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41D304EE"/>
    <w:multiLevelType w:val="multilevel"/>
    <w:tmpl w:val="84B21D28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43171B43"/>
    <w:multiLevelType w:val="hybridMultilevel"/>
    <w:tmpl w:val="FEEA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25DAF"/>
    <w:multiLevelType w:val="multilevel"/>
    <w:tmpl w:val="9E64C8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72854E0"/>
    <w:multiLevelType w:val="hybridMultilevel"/>
    <w:tmpl w:val="D2326DCC"/>
    <w:lvl w:ilvl="0" w:tplc="4B34867C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87BA2"/>
    <w:multiLevelType w:val="multilevel"/>
    <w:tmpl w:val="72408E74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647945D5"/>
    <w:multiLevelType w:val="multilevel"/>
    <w:tmpl w:val="72186F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A017CBB"/>
    <w:multiLevelType w:val="multilevel"/>
    <w:tmpl w:val="E6CEFC5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751D33ED"/>
    <w:multiLevelType w:val="multilevel"/>
    <w:tmpl w:val="77A8D796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77763A5E"/>
    <w:multiLevelType w:val="multilevel"/>
    <w:tmpl w:val="E8EEA38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4" w15:restartNumberingAfterBreak="0">
    <w:nsid w:val="77D756EC"/>
    <w:multiLevelType w:val="hybridMultilevel"/>
    <w:tmpl w:val="5FE07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AA5C5C"/>
    <w:multiLevelType w:val="multilevel"/>
    <w:tmpl w:val="E0EEA11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6" w15:restartNumberingAfterBreak="0">
    <w:nsid w:val="7DDA6810"/>
    <w:multiLevelType w:val="hybridMultilevel"/>
    <w:tmpl w:val="1A5476F0"/>
    <w:lvl w:ilvl="0" w:tplc="3A7625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8533704">
    <w:abstractNumId w:val="10"/>
  </w:num>
  <w:num w:numId="2" w16cid:durableId="495849804">
    <w:abstractNumId w:val="10"/>
    <w:lvlOverride w:ilvl="0">
      <w:lvl w:ilvl="0">
        <w:start w:val="2"/>
        <w:numFmt w:val="decimal"/>
        <w:lvlText w:val="%1. "/>
        <w:legacy w:legacy="1" w:legacySpace="0" w:legacyIndent="283"/>
        <w:lvlJc w:val="left"/>
        <w:pPr>
          <w:ind w:hanging="283"/>
        </w:pPr>
        <w:rPr>
          <w:rFonts w:ascii="Courier" w:hAnsi="Courier" w:cs="Miriam"/>
          <w:b/>
          <w:i w:val="0"/>
          <w:sz w:val="24"/>
        </w:rPr>
      </w:lvl>
    </w:lvlOverride>
  </w:num>
  <w:num w:numId="3" w16cid:durableId="826241656">
    <w:abstractNumId w:val="15"/>
  </w:num>
  <w:num w:numId="4" w16cid:durableId="680593253">
    <w:abstractNumId w:val="17"/>
  </w:num>
  <w:num w:numId="5" w16cid:durableId="1584801610">
    <w:abstractNumId w:val="25"/>
  </w:num>
  <w:num w:numId="6" w16cid:durableId="192110800">
    <w:abstractNumId w:val="19"/>
  </w:num>
  <w:num w:numId="7" w16cid:durableId="1511023794">
    <w:abstractNumId w:val="11"/>
  </w:num>
  <w:num w:numId="8" w16cid:durableId="1373338703">
    <w:abstractNumId w:val="20"/>
  </w:num>
  <w:num w:numId="9" w16cid:durableId="1012220385">
    <w:abstractNumId w:val="14"/>
  </w:num>
  <w:num w:numId="10" w16cid:durableId="191383887">
    <w:abstractNumId w:val="5"/>
  </w:num>
  <w:num w:numId="11" w16cid:durableId="362708448">
    <w:abstractNumId w:val="6"/>
  </w:num>
  <w:num w:numId="12" w16cid:durableId="1488090049">
    <w:abstractNumId w:val="4"/>
  </w:num>
  <w:num w:numId="13" w16cid:durableId="149641105">
    <w:abstractNumId w:val="21"/>
  </w:num>
  <w:num w:numId="14" w16cid:durableId="214587200">
    <w:abstractNumId w:val="23"/>
  </w:num>
  <w:num w:numId="15" w16cid:durableId="102462831">
    <w:abstractNumId w:val="9"/>
  </w:num>
  <w:num w:numId="16" w16cid:durableId="1753310140">
    <w:abstractNumId w:val="22"/>
  </w:num>
  <w:num w:numId="17" w16cid:durableId="1629966364">
    <w:abstractNumId w:val="7"/>
  </w:num>
  <w:num w:numId="18" w16cid:durableId="179005539">
    <w:abstractNumId w:val="13"/>
  </w:num>
  <w:num w:numId="19" w16cid:durableId="1763337091">
    <w:abstractNumId w:val="8"/>
  </w:num>
  <w:num w:numId="20" w16cid:durableId="1474715805">
    <w:abstractNumId w:val="26"/>
  </w:num>
  <w:num w:numId="21" w16cid:durableId="1003123874">
    <w:abstractNumId w:val="24"/>
  </w:num>
  <w:num w:numId="22" w16cid:durableId="846404577">
    <w:abstractNumId w:val="16"/>
  </w:num>
  <w:num w:numId="23" w16cid:durableId="901672916">
    <w:abstractNumId w:val="3"/>
  </w:num>
  <w:num w:numId="24" w16cid:durableId="1596790612">
    <w:abstractNumId w:val="18"/>
  </w:num>
  <w:num w:numId="25" w16cid:durableId="788354499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168"/>
    <w:rsid w:val="000120FE"/>
    <w:rsid w:val="000306F0"/>
    <w:rsid w:val="0003218C"/>
    <w:rsid w:val="0003355F"/>
    <w:rsid w:val="0005278F"/>
    <w:rsid w:val="000648D6"/>
    <w:rsid w:val="00065D74"/>
    <w:rsid w:val="000662F7"/>
    <w:rsid w:val="0007254A"/>
    <w:rsid w:val="00085082"/>
    <w:rsid w:val="000873BB"/>
    <w:rsid w:val="00094BE6"/>
    <w:rsid w:val="000978BF"/>
    <w:rsid w:val="000A0269"/>
    <w:rsid w:val="000A68DC"/>
    <w:rsid w:val="000B4DBE"/>
    <w:rsid w:val="000B5043"/>
    <w:rsid w:val="000C233B"/>
    <w:rsid w:val="000D0688"/>
    <w:rsid w:val="000D354C"/>
    <w:rsid w:val="000D3A4E"/>
    <w:rsid w:val="000D5277"/>
    <w:rsid w:val="000E2557"/>
    <w:rsid w:val="000E5C28"/>
    <w:rsid w:val="000F684A"/>
    <w:rsid w:val="001418ED"/>
    <w:rsid w:val="0014453A"/>
    <w:rsid w:val="00153E3F"/>
    <w:rsid w:val="00177272"/>
    <w:rsid w:val="00193656"/>
    <w:rsid w:val="001A422E"/>
    <w:rsid w:val="001B4F08"/>
    <w:rsid w:val="001C4A43"/>
    <w:rsid w:val="001D1B1E"/>
    <w:rsid w:val="001D7FBA"/>
    <w:rsid w:val="001F150C"/>
    <w:rsid w:val="001F235F"/>
    <w:rsid w:val="00212579"/>
    <w:rsid w:val="0021521C"/>
    <w:rsid w:val="0022448F"/>
    <w:rsid w:val="00224E37"/>
    <w:rsid w:val="00245E3F"/>
    <w:rsid w:val="00256057"/>
    <w:rsid w:val="002649AF"/>
    <w:rsid w:val="002661E0"/>
    <w:rsid w:val="002716BF"/>
    <w:rsid w:val="0027506A"/>
    <w:rsid w:val="00277E6C"/>
    <w:rsid w:val="002C7CB3"/>
    <w:rsid w:val="002D0CCE"/>
    <w:rsid w:val="002D4A06"/>
    <w:rsid w:val="002D7D93"/>
    <w:rsid w:val="002F4629"/>
    <w:rsid w:val="00306C2B"/>
    <w:rsid w:val="003072C2"/>
    <w:rsid w:val="003075E3"/>
    <w:rsid w:val="00321255"/>
    <w:rsid w:val="00332168"/>
    <w:rsid w:val="00343910"/>
    <w:rsid w:val="003535E3"/>
    <w:rsid w:val="00373117"/>
    <w:rsid w:val="0037715F"/>
    <w:rsid w:val="00386C8E"/>
    <w:rsid w:val="003A19FF"/>
    <w:rsid w:val="003A3520"/>
    <w:rsid w:val="003B2D00"/>
    <w:rsid w:val="003D66A1"/>
    <w:rsid w:val="00405B3C"/>
    <w:rsid w:val="00417489"/>
    <w:rsid w:val="00433ED5"/>
    <w:rsid w:val="00434EB7"/>
    <w:rsid w:val="004361D5"/>
    <w:rsid w:val="00440917"/>
    <w:rsid w:val="004446A1"/>
    <w:rsid w:val="00450C80"/>
    <w:rsid w:val="00451527"/>
    <w:rsid w:val="0046078E"/>
    <w:rsid w:val="004A0E02"/>
    <w:rsid w:val="004A33AD"/>
    <w:rsid w:val="004A7183"/>
    <w:rsid w:val="004B5019"/>
    <w:rsid w:val="004B5190"/>
    <w:rsid w:val="004B557E"/>
    <w:rsid w:val="004C3503"/>
    <w:rsid w:val="004E1FE2"/>
    <w:rsid w:val="004E2CC9"/>
    <w:rsid w:val="004F4A61"/>
    <w:rsid w:val="00501D11"/>
    <w:rsid w:val="00507126"/>
    <w:rsid w:val="0051184D"/>
    <w:rsid w:val="00514D62"/>
    <w:rsid w:val="00530D4A"/>
    <w:rsid w:val="0053434A"/>
    <w:rsid w:val="00540DC7"/>
    <w:rsid w:val="0055120B"/>
    <w:rsid w:val="00551DFB"/>
    <w:rsid w:val="00551E23"/>
    <w:rsid w:val="00554BE5"/>
    <w:rsid w:val="0056313E"/>
    <w:rsid w:val="00567A4F"/>
    <w:rsid w:val="00584BC2"/>
    <w:rsid w:val="00587491"/>
    <w:rsid w:val="005B5273"/>
    <w:rsid w:val="005C48F4"/>
    <w:rsid w:val="005D03C5"/>
    <w:rsid w:val="005F02ED"/>
    <w:rsid w:val="0060201C"/>
    <w:rsid w:val="006345D9"/>
    <w:rsid w:val="00634C8D"/>
    <w:rsid w:val="00641F6A"/>
    <w:rsid w:val="00662EE0"/>
    <w:rsid w:val="00665400"/>
    <w:rsid w:val="00666DB9"/>
    <w:rsid w:val="00683605"/>
    <w:rsid w:val="00684DF7"/>
    <w:rsid w:val="0069219E"/>
    <w:rsid w:val="006A79B2"/>
    <w:rsid w:val="006E175D"/>
    <w:rsid w:val="006F02E3"/>
    <w:rsid w:val="006F7E66"/>
    <w:rsid w:val="00705228"/>
    <w:rsid w:val="00706F4F"/>
    <w:rsid w:val="007439CD"/>
    <w:rsid w:val="00750863"/>
    <w:rsid w:val="0076293E"/>
    <w:rsid w:val="00762A1D"/>
    <w:rsid w:val="00765FDF"/>
    <w:rsid w:val="00770512"/>
    <w:rsid w:val="00787F84"/>
    <w:rsid w:val="007A15C6"/>
    <w:rsid w:val="007A592E"/>
    <w:rsid w:val="007F3A0E"/>
    <w:rsid w:val="007F6A3A"/>
    <w:rsid w:val="00805011"/>
    <w:rsid w:val="00821C4A"/>
    <w:rsid w:val="0082449F"/>
    <w:rsid w:val="008329B3"/>
    <w:rsid w:val="008827A3"/>
    <w:rsid w:val="00884578"/>
    <w:rsid w:val="00886823"/>
    <w:rsid w:val="00891483"/>
    <w:rsid w:val="00897C21"/>
    <w:rsid w:val="008B0537"/>
    <w:rsid w:val="00901503"/>
    <w:rsid w:val="00917949"/>
    <w:rsid w:val="009211B7"/>
    <w:rsid w:val="009307C5"/>
    <w:rsid w:val="0093140D"/>
    <w:rsid w:val="00933F25"/>
    <w:rsid w:val="009406FF"/>
    <w:rsid w:val="0094704D"/>
    <w:rsid w:val="0096267A"/>
    <w:rsid w:val="009628AF"/>
    <w:rsid w:val="0097592A"/>
    <w:rsid w:val="00976246"/>
    <w:rsid w:val="00982A94"/>
    <w:rsid w:val="00986253"/>
    <w:rsid w:val="009A1CA7"/>
    <w:rsid w:val="009A1D58"/>
    <w:rsid w:val="009A49B6"/>
    <w:rsid w:val="009A5616"/>
    <w:rsid w:val="009B1075"/>
    <w:rsid w:val="009B3889"/>
    <w:rsid w:val="009C4DA5"/>
    <w:rsid w:val="009F1520"/>
    <w:rsid w:val="009F26AA"/>
    <w:rsid w:val="009F591A"/>
    <w:rsid w:val="009F69E3"/>
    <w:rsid w:val="00A00403"/>
    <w:rsid w:val="00A0257E"/>
    <w:rsid w:val="00A10924"/>
    <w:rsid w:val="00A10E23"/>
    <w:rsid w:val="00A16589"/>
    <w:rsid w:val="00A34E15"/>
    <w:rsid w:val="00A44A61"/>
    <w:rsid w:val="00A52335"/>
    <w:rsid w:val="00A54EC7"/>
    <w:rsid w:val="00A554A5"/>
    <w:rsid w:val="00A709B7"/>
    <w:rsid w:val="00A71B2A"/>
    <w:rsid w:val="00A74695"/>
    <w:rsid w:val="00A86B5A"/>
    <w:rsid w:val="00A95CE0"/>
    <w:rsid w:val="00AB7C9C"/>
    <w:rsid w:val="00AD0560"/>
    <w:rsid w:val="00AD267A"/>
    <w:rsid w:val="00AE4613"/>
    <w:rsid w:val="00AE64F5"/>
    <w:rsid w:val="00B125F0"/>
    <w:rsid w:val="00B22F22"/>
    <w:rsid w:val="00B32D5B"/>
    <w:rsid w:val="00B34091"/>
    <w:rsid w:val="00B806CA"/>
    <w:rsid w:val="00B85D10"/>
    <w:rsid w:val="00B9279B"/>
    <w:rsid w:val="00B932AC"/>
    <w:rsid w:val="00BA24A8"/>
    <w:rsid w:val="00BB6158"/>
    <w:rsid w:val="00BB7D81"/>
    <w:rsid w:val="00BE5F94"/>
    <w:rsid w:val="00C05B8D"/>
    <w:rsid w:val="00C2567A"/>
    <w:rsid w:val="00C30342"/>
    <w:rsid w:val="00C331EF"/>
    <w:rsid w:val="00C34F1A"/>
    <w:rsid w:val="00C548BB"/>
    <w:rsid w:val="00C6474B"/>
    <w:rsid w:val="00C71748"/>
    <w:rsid w:val="00C76051"/>
    <w:rsid w:val="00C80F11"/>
    <w:rsid w:val="00CA7995"/>
    <w:rsid w:val="00CB0B53"/>
    <w:rsid w:val="00CB7E92"/>
    <w:rsid w:val="00CD0298"/>
    <w:rsid w:val="00CD1D09"/>
    <w:rsid w:val="00CE3E9B"/>
    <w:rsid w:val="00CF4CF5"/>
    <w:rsid w:val="00CF594A"/>
    <w:rsid w:val="00D24240"/>
    <w:rsid w:val="00D246D8"/>
    <w:rsid w:val="00D34C1E"/>
    <w:rsid w:val="00D46A07"/>
    <w:rsid w:val="00D543EE"/>
    <w:rsid w:val="00D55A7F"/>
    <w:rsid w:val="00D56729"/>
    <w:rsid w:val="00D807AA"/>
    <w:rsid w:val="00DA5ABA"/>
    <w:rsid w:val="00DB090A"/>
    <w:rsid w:val="00DB5D17"/>
    <w:rsid w:val="00DC24F6"/>
    <w:rsid w:val="00DD3FB1"/>
    <w:rsid w:val="00DE02A8"/>
    <w:rsid w:val="00DE3984"/>
    <w:rsid w:val="00DE78B8"/>
    <w:rsid w:val="00DF3A68"/>
    <w:rsid w:val="00E014D6"/>
    <w:rsid w:val="00E01C27"/>
    <w:rsid w:val="00E0398B"/>
    <w:rsid w:val="00E07FAE"/>
    <w:rsid w:val="00E1038B"/>
    <w:rsid w:val="00E21C9F"/>
    <w:rsid w:val="00E239C0"/>
    <w:rsid w:val="00E26E0F"/>
    <w:rsid w:val="00E32C80"/>
    <w:rsid w:val="00E370CD"/>
    <w:rsid w:val="00E40E71"/>
    <w:rsid w:val="00E50D2E"/>
    <w:rsid w:val="00E520C1"/>
    <w:rsid w:val="00E54C42"/>
    <w:rsid w:val="00EA116E"/>
    <w:rsid w:val="00EA7440"/>
    <w:rsid w:val="00EB4C61"/>
    <w:rsid w:val="00EB5B0C"/>
    <w:rsid w:val="00EB6D1C"/>
    <w:rsid w:val="00EC0947"/>
    <w:rsid w:val="00EC0D4B"/>
    <w:rsid w:val="00ED037C"/>
    <w:rsid w:val="00EF7B2F"/>
    <w:rsid w:val="00F15327"/>
    <w:rsid w:val="00F16B1C"/>
    <w:rsid w:val="00F175D4"/>
    <w:rsid w:val="00F25F71"/>
    <w:rsid w:val="00F53B3A"/>
    <w:rsid w:val="00F6701F"/>
    <w:rsid w:val="00F82490"/>
    <w:rsid w:val="00F85C21"/>
    <w:rsid w:val="00FA1B2B"/>
    <w:rsid w:val="00FA2577"/>
    <w:rsid w:val="00FB2991"/>
    <w:rsid w:val="00FC4223"/>
    <w:rsid w:val="00FD26BB"/>
    <w:rsid w:val="00FD5C8D"/>
    <w:rsid w:val="00FE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0841"/>
  <w15:chartTrackingRefBased/>
  <w15:docId w15:val="{C0C676E6-6BB4-4D89-A5B1-068DC830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168"/>
    <w:pPr>
      <w:bidi/>
      <w:spacing w:line="360" w:lineRule="atLeast"/>
      <w:jc w:val="both"/>
    </w:pPr>
    <w:rPr>
      <w:rFonts w:ascii="Courier" w:eastAsia="Times New Roman" w:hAnsi="Courier" w:cs="David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257E"/>
    <w:pPr>
      <w:keepNext/>
      <w:keepLines/>
      <w:spacing w:before="120"/>
      <w:outlineLvl w:val="0"/>
    </w:pPr>
    <w:rPr>
      <w:rFonts w:ascii="Times New Roman" w:hAnsi="Times New Roman" w:cs="Times New Roman"/>
      <w:b/>
      <w:bCs/>
      <w:sz w:val="40"/>
      <w:szCs w:val="40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A0257E"/>
    <w:pPr>
      <w:keepNext/>
      <w:keepLines/>
      <w:spacing w:before="120"/>
      <w:outlineLvl w:val="1"/>
    </w:pPr>
    <w:rPr>
      <w:rFonts w:ascii="Times New Roman" w:hAnsi="Times New Roman" w:cs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A0257E"/>
    <w:pPr>
      <w:keepNext/>
      <w:keepLines/>
      <w:spacing w:before="120"/>
      <w:outlineLvl w:val="2"/>
    </w:pPr>
    <w:rPr>
      <w:rFonts w:ascii="Times New Roman" w:hAnsi="Times New Roman" w:cs="Times New Roman"/>
      <w:b/>
      <w:bCs/>
      <w:sz w:val="32"/>
      <w:szCs w:val="32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332168"/>
    <w:pPr>
      <w:keepNext/>
      <w:spacing w:line="400" w:lineRule="atLeast"/>
      <w:jc w:val="center"/>
      <w:outlineLvl w:val="3"/>
    </w:pPr>
    <w:rPr>
      <w:rFonts w:cs="Times New Roman"/>
      <w:i/>
      <w:iCs/>
      <w:szCs w:val="46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82449F"/>
    <w:pPr>
      <w:keepNext/>
      <w:autoSpaceDE w:val="0"/>
      <w:autoSpaceDN w:val="0"/>
      <w:spacing w:line="360" w:lineRule="auto"/>
      <w:outlineLvl w:val="4"/>
    </w:pPr>
    <w:rPr>
      <w:rFonts w:ascii="Times New Roman" w:hAnsi="Times New Roman" w:cs="Times New Roman"/>
      <w:b/>
      <w:bCs/>
      <w:noProof/>
      <w:lang w:val="x-none" w:eastAsia="he-IL"/>
    </w:rPr>
  </w:style>
  <w:style w:type="paragraph" w:styleId="Heading6">
    <w:name w:val="heading 6"/>
    <w:basedOn w:val="Normal"/>
    <w:next w:val="Normal"/>
    <w:link w:val="Heading6Char"/>
    <w:rsid w:val="0097592A"/>
    <w:pPr>
      <w:tabs>
        <w:tab w:val="num" w:pos="1152"/>
      </w:tabs>
      <w:suppressAutoHyphens/>
      <w:autoSpaceDE w:val="0"/>
      <w:spacing w:before="240" w:after="60" w:line="1" w:lineRule="atLeast"/>
      <w:ind w:leftChars="-1" w:hangingChars="1" w:hanging="1"/>
      <w:jc w:val="right"/>
      <w:textDirection w:val="btLr"/>
      <w:textAlignment w:val="top"/>
      <w:outlineLvl w:val="5"/>
    </w:pPr>
    <w:rPr>
      <w:rFonts w:ascii="Times New Roman" w:eastAsia="Liberation Serif" w:hAnsi="Times New Roman" w:cs="Times New Roman"/>
      <w:b/>
      <w:bCs/>
      <w:position w:val="-1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0257E"/>
    <w:rPr>
      <w:rFonts w:ascii="Times New Roman" w:eastAsia="Times New Roman" w:hAnsi="Times New Roman" w:cs="Arial"/>
      <w:b/>
      <w:bCs/>
      <w:sz w:val="40"/>
      <w:szCs w:val="40"/>
    </w:rPr>
  </w:style>
  <w:style w:type="character" w:customStyle="1" w:styleId="Heading2Char">
    <w:name w:val="Heading 2 Char"/>
    <w:link w:val="Heading2"/>
    <w:rsid w:val="00A0257E"/>
    <w:rPr>
      <w:rFonts w:ascii="Times New Roman" w:eastAsia="Times New Roman" w:hAnsi="Times New Roman" w:cs="Arial"/>
      <w:b/>
      <w:bCs/>
      <w:sz w:val="36"/>
      <w:szCs w:val="36"/>
    </w:rPr>
  </w:style>
  <w:style w:type="character" w:customStyle="1" w:styleId="Heading3Char">
    <w:name w:val="Heading 3 Char"/>
    <w:link w:val="Heading3"/>
    <w:rsid w:val="00A0257E"/>
    <w:rPr>
      <w:rFonts w:ascii="Times New Roman" w:eastAsia="Times New Roman" w:hAnsi="Times New Roman" w:cs="Arial"/>
      <w:b/>
      <w:bCs/>
      <w:sz w:val="32"/>
      <w:szCs w:val="32"/>
    </w:rPr>
  </w:style>
  <w:style w:type="character" w:customStyle="1" w:styleId="Heading4Char">
    <w:name w:val="Heading 4 Char"/>
    <w:link w:val="Heading4"/>
    <w:rsid w:val="00332168"/>
    <w:rPr>
      <w:rFonts w:ascii="Courier" w:eastAsia="Times New Roman" w:hAnsi="Courier" w:cs="David"/>
      <w:i/>
      <w:iCs/>
      <w:sz w:val="24"/>
      <w:szCs w:val="46"/>
    </w:rPr>
  </w:style>
  <w:style w:type="paragraph" w:styleId="Footer">
    <w:name w:val="footer"/>
    <w:basedOn w:val="Normal"/>
    <w:link w:val="FooterChar"/>
    <w:uiPriority w:val="99"/>
    <w:rsid w:val="00332168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332168"/>
    <w:rPr>
      <w:rFonts w:ascii="Courier" w:eastAsia="Times New Roman" w:hAnsi="Courier" w:cs="David"/>
      <w:sz w:val="24"/>
      <w:szCs w:val="24"/>
    </w:rPr>
  </w:style>
  <w:style w:type="character" w:styleId="PageNumber">
    <w:name w:val="page number"/>
    <w:uiPriority w:val="99"/>
    <w:rsid w:val="00332168"/>
    <w:rPr>
      <w:rFonts w:cs="Miriam"/>
      <w:lang w:bidi="he-IL"/>
    </w:rPr>
  </w:style>
  <w:style w:type="character" w:styleId="Hyperlink">
    <w:name w:val="Hyperlink"/>
    <w:uiPriority w:val="99"/>
    <w:rsid w:val="00332168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449F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82449F"/>
    <w:rPr>
      <w:rFonts w:ascii="Courier" w:eastAsia="Times New Roman" w:hAnsi="Courier" w:cs="David"/>
      <w:sz w:val="24"/>
      <w:szCs w:val="24"/>
    </w:rPr>
  </w:style>
  <w:style w:type="character" w:customStyle="1" w:styleId="Heading5Char">
    <w:name w:val="Heading 5 Char"/>
    <w:link w:val="Heading5"/>
    <w:rsid w:val="0082449F"/>
    <w:rPr>
      <w:rFonts w:ascii="Times New Roman" w:eastAsia="Times New Roman" w:hAnsi="Times New Roman" w:cs="Times New Roman"/>
      <w:b/>
      <w:bCs/>
      <w:noProof/>
      <w:sz w:val="24"/>
      <w:szCs w:val="24"/>
      <w:lang w:eastAsia="he-IL"/>
    </w:rPr>
  </w:style>
  <w:style w:type="character" w:styleId="FollowedHyperlink">
    <w:name w:val="FollowedHyperlink"/>
    <w:uiPriority w:val="99"/>
    <w:semiHidden/>
    <w:unhideWhenUsed/>
    <w:rsid w:val="00E01C27"/>
    <w:rPr>
      <w:color w:val="800080"/>
      <w:u w:val="single"/>
    </w:rPr>
  </w:style>
  <w:style w:type="character" w:customStyle="1" w:styleId="Heading6Char">
    <w:name w:val="Heading 6 Char"/>
    <w:link w:val="Heading6"/>
    <w:rsid w:val="0097592A"/>
    <w:rPr>
      <w:rFonts w:ascii="Times New Roman" w:eastAsia="Liberation Serif" w:hAnsi="Times New Roman" w:cs="Times New Roman"/>
      <w:b/>
      <w:bCs/>
      <w:position w:val="-1"/>
      <w:sz w:val="22"/>
      <w:szCs w:val="22"/>
    </w:rPr>
  </w:style>
  <w:style w:type="paragraph" w:customStyle="1" w:styleId="a">
    <w:basedOn w:val="Normal"/>
    <w:next w:val="NormalWeb"/>
    <w:uiPriority w:val="99"/>
    <w:unhideWhenUsed/>
    <w:rsid w:val="00805011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805011"/>
    <w:rPr>
      <w:rFonts w:ascii="Times New Roman" w:hAnsi="Times New Roman" w:cs="Times New Roman"/>
    </w:rPr>
  </w:style>
  <w:style w:type="paragraph" w:customStyle="1" w:styleId="a0">
    <w:basedOn w:val="Normal"/>
    <w:next w:val="NormalWeb"/>
    <w:uiPriority w:val="99"/>
    <w:unhideWhenUsed/>
    <w:rsid w:val="00AB7C9C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</w:rPr>
  </w:style>
  <w:style w:type="paragraph" w:customStyle="1" w:styleId="a1">
    <w:basedOn w:val="Normal"/>
    <w:next w:val="NormalWeb"/>
    <w:uiPriority w:val="99"/>
    <w:unhideWhenUsed/>
    <w:rsid w:val="0056313E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</w:rPr>
  </w:style>
  <w:style w:type="paragraph" w:customStyle="1" w:styleId="normal0">
    <w:name w:val="normal"/>
    <w:rsid w:val="00D543EE"/>
    <w:pPr>
      <w:spacing w:line="276" w:lineRule="auto"/>
    </w:pPr>
    <w:rPr>
      <w:rFonts w:ascii="Arial" w:eastAsia="Arial" w:hAnsi="Arial"/>
      <w:sz w:val="22"/>
      <w:szCs w:val="22"/>
    </w:rPr>
  </w:style>
  <w:style w:type="table" w:customStyle="1" w:styleId="TableNormal1">
    <w:name w:val="Table Normal1"/>
    <w:rsid w:val="00D543EE"/>
    <w:pPr>
      <w:spacing w:line="276" w:lineRule="auto"/>
    </w:pPr>
    <w:rPr>
      <w:rFonts w:ascii="Arial" w:eastAsia="Arial" w:hAnsi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link w:val="TitleChar"/>
    <w:rsid w:val="00D543EE"/>
    <w:pPr>
      <w:keepNext/>
      <w:keepLines/>
      <w:spacing w:after="60"/>
    </w:pPr>
    <w:rPr>
      <w:rFonts w:cs="Times New Roman"/>
      <w:sz w:val="52"/>
      <w:szCs w:val="52"/>
      <w:lang w:val="x-none" w:eastAsia="x-none"/>
    </w:rPr>
  </w:style>
  <w:style w:type="character" w:customStyle="1" w:styleId="TitleChar">
    <w:name w:val="Title Char"/>
    <w:link w:val="Title"/>
    <w:rsid w:val="00D543EE"/>
    <w:rPr>
      <w:rFonts w:ascii="Arial" w:eastAsia="Arial" w:hAnsi="Arial"/>
      <w:sz w:val="52"/>
      <w:szCs w:val="52"/>
    </w:rPr>
  </w:style>
  <w:style w:type="paragraph" w:styleId="Subtitle">
    <w:name w:val="Subtitle"/>
    <w:basedOn w:val="normal0"/>
    <w:next w:val="normal0"/>
    <w:link w:val="SubtitleChar"/>
    <w:rsid w:val="00D543EE"/>
    <w:pPr>
      <w:keepNext/>
      <w:keepLines/>
      <w:spacing w:after="320"/>
    </w:pPr>
    <w:rPr>
      <w:rFonts w:cs="Times New Roman"/>
      <w:color w:val="666666"/>
      <w:sz w:val="30"/>
      <w:szCs w:val="30"/>
      <w:lang w:val="x-none" w:eastAsia="x-none"/>
    </w:rPr>
  </w:style>
  <w:style w:type="character" w:customStyle="1" w:styleId="SubtitleChar">
    <w:name w:val="Subtitle Char"/>
    <w:link w:val="Subtitle"/>
    <w:rsid w:val="00D543EE"/>
    <w:rPr>
      <w:rFonts w:ascii="Arial" w:eastAsia="Arial" w:hAnsi="Arial"/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3EE"/>
    <w:pPr>
      <w:spacing w:line="240" w:lineRule="auto"/>
      <w:jc w:val="left"/>
    </w:pPr>
    <w:rPr>
      <w:rFonts w:ascii="Tahoma" w:eastAsia="Arial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543EE"/>
    <w:rPr>
      <w:rFonts w:ascii="Tahoma" w:eastAsia="Arial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43EE"/>
    <w:pPr>
      <w:spacing w:line="276" w:lineRule="auto"/>
      <w:ind w:left="720"/>
      <w:contextualSpacing/>
      <w:jc w:val="left"/>
    </w:pPr>
    <w:rPr>
      <w:rFonts w:ascii="Arial" w:eastAsia="Arial" w:hAnsi="Arial" w:cs="Arial"/>
      <w:sz w:val="22"/>
      <w:szCs w:val="22"/>
    </w:rPr>
  </w:style>
  <w:style w:type="character" w:styleId="Strong">
    <w:name w:val="Strong"/>
    <w:uiPriority w:val="22"/>
    <w:qFormat/>
    <w:rsid w:val="00D543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kegeeks.com/expect-command/" TargetMode="External"/><Relationship Id="rId13" Type="http://schemas.openxmlformats.org/officeDocument/2006/relationships/hyperlink" Target="https://www.youtube.com/watch?v=21SVYiKhcwM" TargetMode="External"/><Relationship Id="rId18" Type="http://schemas.openxmlformats.org/officeDocument/2006/relationships/hyperlink" Target="https://cs341.cs.illinois.edu/coursebook/Signal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pointtech.com/why-must-user-threads-be-mapped-to-kernel-thread" TargetMode="External"/><Relationship Id="rId7" Type="http://schemas.openxmlformats.org/officeDocument/2006/relationships/hyperlink" Target="https://pdos.csail.mit.edu/6.828/2018/xv6/book-rev11.pdf" TargetMode="External"/><Relationship Id="rId12" Type="http://schemas.openxmlformats.org/officeDocument/2006/relationships/hyperlink" Target="https://github.com/raj-maurya/xv6-public_modifiedOS/tree/master/xv6-modified" TargetMode="External"/><Relationship Id="rId17" Type="http://schemas.openxmlformats.org/officeDocument/2006/relationships/hyperlink" Target="http://www.gnu.org/software/lib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aj-maurya/xv6-public_modifiedOS/tree/master/xv6-modified" TargetMode="External"/><Relationship Id="rId20" Type="http://schemas.openxmlformats.org/officeDocument/2006/relationships/hyperlink" Target="https://www.geeksforgeeks.org/difference-between-user-level-thread-and-kernel-level-threa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aj-maurya/xv6-public_modifiedO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ics.uci.edu/~aburtsev/238P/hw/hw5-syscall/hw5-syscall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ibm.com/docs/en/zos/2.4.0?topic=functions-sigwait-wait-asynchronous-sign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viduniwickramarachchi.medium.com/add-a-new-system-call-in-xv6-5486c2437573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14041</CharactersWithSpaces>
  <SharedDoc>false</SharedDoc>
  <HLinks>
    <vt:vector size="78" baseType="variant">
      <vt:variant>
        <vt:i4>7143538</vt:i4>
      </vt:variant>
      <vt:variant>
        <vt:i4>36</vt:i4>
      </vt:variant>
      <vt:variant>
        <vt:i4>0</vt:i4>
      </vt:variant>
      <vt:variant>
        <vt:i4>5</vt:i4>
      </vt:variant>
      <vt:variant>
        <vt:lpwstr>https://www.tpointtech.com/why-must-user-threads-be-mapped-to-kernel-thread</vt:lpwstr>
      </vt:variant>
      <vt:variant>
        <vt:lpwstr/>
      </vt:variant>
      <vt:variant>
        <vt:i4>2949177</vt:i4>
      </vt:variant>
      <vt:variant>
        <vt:i4>33</vt:i4>
      </vt:variant>
      <vt:variant>
        <vt:i4>0</vt:i4>
      </vt:variant>
      <vt:variant>
        <vt:i4>5</vt:i4>
      </vt:variant>
      <vt:variant>
        <vt:lpwstr>https://www.geeksforgeeks.org/difference-between-user-level-thread-and-kernel-level-thread</vt:lpwstr>
      </vt:variant>
      <vt:variant>
        <vt:lpwstr/>
      </vt:variant>
      <vt:variant>
        <vt:i4>7405685</vt:i4>
      </vt:variant>
      <vt:variant>
        <vt:i4>30</vt:i4>
      </vt:variant>
      <vt:variant>
        <vt:i4>0</vt:i4>
      </vt:variant>
      <vt:variant>
        <vt:i4>5</vt:i4>
      </vt:variant>
      <vt:variant>
        <vt:lpwstr>https://www.ibm.com/docs/en/zos/2.4.0?topic=functions-sigwait-wait-asynchronous-signal</vt:lpwstr>
      </vt:variant>
      <vt:variant>
        <vt:lpwstr/>
      </vt:variant>
      <vt:variant>
        <vt:i4>1441865</vt:i4>
      </vt:variant>
      <vt:variant>
        <vt:i4>27</vt:i4>
      </vt:variant>
      <vt:variant>
        <vt:i4>0</vt:i4>
      </vt:variant>
      <vt:variant>
        <vt:i4>5</vt:i4>
      </vt:variant>
      <vt:variant>
        <vt:lpwstr>https://cs341.cs.illinois.edu/coursebook/Signals</vt:lpwstr>
      </vt:variant>
      <vt:variant>
        <vt:lpwstr/>
      </vt:variant>
      <vt:variant>
        <vt:i4>262236</vt:i4>
      </vt:variant>
      <vt:variant>
        <vt:i4>24</vt:i4>
      </vt:variant>
      <vt:variant>
        <vt:i4>0</vt:i4>
      </vt:variant>
      <vt:variant>
        <vt:i4>5</vt:i4>
      </vt:variant>
      <vt:variant>
        <vt:lpwstr>http://www.gnu.org/software/libc</vt:lpwstr>
      </vt:variant>
      <vt:variant>
        <vt:lpwstr/>
      </vt:variant>
      <vt:variant>
        <vt:i4>5374073</vt:i4>
      </vt:variant>
      <vt:variant>
        <vt:i4>21</vt:i4>
      </vt:variant>
      <vt:variant>
        <vt:i4>0</vt:i4>
      </vt:variant>
      <vt:variant>
        <vt:i4>5</vt:i4>
      </vt:variant>
      <vt:variant>
        <vt:lpwstr>https://github.com/raj-maurya/xv6-public_modifiedOS/tree/master/xv6-modified</vt:lpwstr>
      </vt:variant>
      <vt:variant>
        <vt:lpwstr/>
      </vt:variant>
      <vt:variant>
        <vt:i4>3407978</vt:i4>
      </vt:variant>
      <vt:variant>
        <vt:i4>18</vt:i4>
      </vt:variant>
      <vt:variant>
        <vt:i4>0</vt:i4>
      </vt:variant>
      <vt:variant>
        <vt:i4>5</vt:i4>
      </vt:variant>
      <vt:variant>
        <vt:lpwstr>https://www.ics.uci.edu/~aburtsev/238P/hw/hw5-syscall/hw5-syscall.html</vt:lpwstr>
      </vt:variant>
      <vt:variant>
        <vt:lpwstr/>
      </vt:variant>
      <vt:variant>
        <vt:i4>6553642</vt:i4>
      </vt:variant>
      <vt:variant>
        <vt:i4>15</vt:i4>
      </vt:variant>
      <vt:variant>
        <vt:i4>0</vt:i4>
      </vt:variant>
      <vt:variant>
        <vt:i4>5</vt:i4>
      </vt:variant>
      <vt:variant>
        <vt:lpwstr>https://viduniwickramarachchi.medium.com/add-a-new-system-call-in-xv6-5486c2437573</vt:lpwstr>
      </vt:variant>
      <vt:variant>
        <vt:lpwstr/>
      </vt:variant>
      <vt:variant>
        <vt:i4>7209087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https://www.youtube.com/watch?v=21SVYiKhcwM</vt:lpwstr>
      </vt:variant>
      <vt:variant>
        <vt:lpwstr/>
      </vt:variant>
      <vt:variant>
        <vt:i4>5374073</vt:i4>
      </vt:variant>
      <vt:variant>
        <vt:i4>9</vt:i4>
      </vt:variant>
      <vt:variant>
        <vt:i4>0</vt:i4>
      </vt:variant>
      <vt:variant>
        <vt:i4>5</vt:i4>
      </vt:variant>
      <vt:variant>
        <vt:lpwstr>https://github.com/raj-maurya/xv6-public_modifiedOS/tree/master/xv6-modified</vt:lpwstr>
      </vt:variant>
      <vt:variant>
        <vt:lpwstr/>
      </vt:variant>
      <vt:variant>
        <vt:i4>7208983</vt:i4>
      </vt:variant>
      <vt:variant>
        <vt:i4>6</vt:i4>
      </vt:variant>
      <vt:variant>
        <vt:i4>0</vt:i4>
      </vt:variant>
      <vt:variant>
        <vt:i4>5</vt:i4>
      </vt:variant>
      <vt:variant>
        <vt:lpwstr>https://github.com/raj-maurya/xv6-public_modifiedOS</vt:lpwstr>
      </vt:variant>
      <vt:variant>
        <vt:lpwstr/>
      </vt:variant>
      <vt:variant>
        <vt:i4>2031631</vt:i4>
      </vt:variant>
      <vt:variant>
        <vt:i4>3</vt:i4>
      </vt:variant>
      <vt:variant>
        <vt:i4>0</vt:i4>
      </vt:variant>
      <vt:variant>
        <vt:i4>5</vt:i4>
      </vt:variant>
      <vt:variant>
        <vt:lpwstr>https://likegeeks.com/expect-command/</vt:lpwstr>
      </vt:variant>
      <vt:variant>
        <vt:lpwstr/>
      </vt:variant>
      <vt:variant>
        <vt:i4>327682</vt:i4>
      </vt:variant>
      <vt:variant>
        <vt:i4>0</vt:i4>
      </vt:variant>
      <vt:variant>
        <vt:i4>0</vt:i4>
      </vt:variant>
      <vt:variant>
        <vt:i4>5</vt:i4>
      </vt:variant>
      <vt:variant>
        <vt:lpwstr>https://pdos.csail.mit.edu/6.828/2018/xv6/book-rev11.pdf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yolyako</dc:creator>
  <cp:keywords/>
  <cp:lastModifiedBy>Sagi Kimhi</cp:lastModifiedBy>
  <cp:revision>2</cp:revision>
  <cp:lastPrinted>2025-08-31T12:00:00Z</cp:lastPrinted>
  <dcterms:created xsi:type="dcterms:W3CDTF">2025-11-05T14:17:00Z</dcterms:created>
  <dcterms:modified xsi:type="dcterms:W3CDTF">2025-11-05T14:17:00Z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1834006308</vt:i4>
  </property>
  <property fmtid="{D5CDD505-2E9C-101B-9397-08002B2CF9AE}" pid="3" name="_NewReviewCycle">
    <vt:lpwstr/>
  </property>
  <property fmtid="{D5CDD505-2E9C-101B-9397-08002B2CF9AE}" pid="4" name="_EmailSubject">
    <vt:lpwstr>חוברת הקורס המעודכנת</vt:lpwstr>
  </property>
  <property fmtid="{D5CDD505-2E9C-101B-9397-08002B2CF9AE}" pid="5" name="_AuthorEmail">
    <vt:lpwstr>zmirash@openu.ac.il</vt:lpwstr>
  </property>
  <property fmtid="{D5CDD505-2E9C-101B-9397-08002B2CF9AE}" pid="6" name="_AuthorEmailDisplayName">
    <vt:lpwstr>Zmira Sharabani</vt:lpwstr>
  </property>
  <property fmtid="{D5CDD505-2E9C-101B-9397-08002B2CF9AE}" pid="7" name="_PreviousAdHocReviewCycleID">
    <vt:i4>1834006308</vt:i4>
  </property>
  <property fmtid="{D5CDD505-2E9C-101B-9397-08002B2CF9AE}" pid="8" name="_ReviewingToolsShownOnce">
    <vt:lpwstr/>
  </property>
</Properties>
</file>